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document.glossary+xml" PartName="/word/glossary/document.xml"/>
  <Override ContentType="application/vnd.openxmlformats-officedocument.wordprocessingml.fontTable+xml" PartName="/word/glossary/fontTable.xml"/>
  <Override ContentType="application/vnd.openxmlformats-officedocument.wordprocessingml.settings+xml" PartName="/word/glossary/settings.xml"/>
  <Override ContentType="application/vnd.openxmlformats-officedocument.wordprocessingml.styles+xml" PartName="/word/glossary/styles.xml"/>
  <Override ContentType="application/vnd.ms-word.stylesWithEffects+xml" PartName="/word/glossary/stylesWithEffect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Target="docProps/core.xml" Type="http://schemas.openxmlformats.org/package/2006/relationships/metadata/core-properties" Id="rId3"></Relationship><Relationship Target="docProps/thumbnail.emf" Type="http://schemas.openxmlformats.org/package/2006/relationships/metadata/thumbnail" Id="rId2"></Relationship><Relationship Target="word/document.xml" Type="http://schemas.openxmlformats.org/officeDocument/2006/relationships/officeDocument" Id="rId1"></Relationship><Relationship Target="docProps/app.xml" Type="http://schemas.openxmlformats.org/officeDocument/2006/relationships/extended-properties" Id="rId4"></Relationship></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o="urn:schemas-microsoft-com:office:office" xmlns:v="urn:schemas-microsoft-com:vml" xmlns:ns15="urn:schemas-microsoft-com:office:excel" xmlns:w10="urn:schemas-microsoft-com:office:word" xmlns:ns17="urn:schemas-microsoft-com:office:powerpoint" xmlns:odx="http://opendope.org/xpaths" xmlns:odc="http://opendope.org/conditions" xmlns:odq="http://opendope.org/questions" xmlns:oda="http://opendope.org/answers" xmlns:odi="http://opendope.org/components" xmlns:odgm="http://opendope.org/SmartArt/DataHierarchy" xmlns:ns25="http://schemas.openxmlformats.org/officeDocument/2006/bibliography" xmlns:ns26="http://schemas.openxmlformats.org/drawingml/2006/compatibility" xmlns:ns27="http://schemas.openxmlformats.org/drawingml/2006/lockedCanvas">
  <w:body>
    <w:p w:rsidR="001566E4" w:rsidRDefault="001566E4">
      <w:pPr>
        <w:rPr>
          <w:rFonts w:ascii="Arial Rounded MT Bold" w:hAnsi="Arial Rounded MT Bold" w:cs="Arial Rounded MT Bold"/>
        </w:rPr>
      </w:pPr>
    </w:p>
    <w:p w:rsidR="001566E4" w:rsidP="00A310AC" w:rsidRDefault="00BB5864">
      <w:pPr>
        <w:pStyle w:val="ResumeTitle"/>
      </w:pPr>
      <w:r>
        <w:rPr>
          <w:lang w:val="x-none"/>
        </w:rPr>
        <w:t>Nathan</w:t>
      </w:r>
      <w:r w:rsidR="00A310AC">
        <w:rPr>
          <w:lang w:val="en-AU"/>
        </w:rPr>
        <w:t xml:space="preserve"> </w:t>
      </w:r>
      <w:r>
        <w:rPr>
          <w:lang w:val="x-none"/>
        </w:rPr>
        <w:t>Green</w:t>
      </w:r>
    </w:p>
    <w:p w:rsidRPr="008E741A" w:rsidR="001566E4" w:rsidRDefault="00BB5864">
      <w:pPr>
        <w:jc w:val="center"/>
        <w:rPr>
          <w:rFonts w:ascii="Franklin Gothic Book" w:hAnsi="Franklin Gothic Book" w:cs="Franklin Gothic Medium"/>
          <w:lang w:val="en-AU"/>
        </w:rPr>
      </w:pPr>
      <w:r>
        <w:rPr>
          <w:rFonts w:ascii="Franklin Gothic Book" w:hAnsi="Franklin Gothic Book"/>
          <w:lang w:val="x-none"/>
        </w:rPr>
        <w:t>8555 Bay Meadows Way</w:t>
      </w:r>
      <w:r w:rsidRPr="008E741A" w:rsidR="00A310AC">
        <w:rPr>
          <w:rFonts w:ascii="Franklin Gothic Book" w:hAnsi="Franklin Gothic Book"/>
          <w:lang w:val="en-AU"/>
        </w:rPr>
        <w:t xml:space="preserve"> </w:t>
      </w:r>
      <w:r>
        <w:rPr>
          <w:rFonts w:ascii="Franklin Gothic Book" w:hAnsi="Franklin Gothic Book"/>
          <w:lang w:val="x-none"/>
        </w:rPr>
        <w:t>Jacksonville</w:t>
      </w:r>
      <w:r w:rsidRPr="008E741A" w:rsidR="00A310AC">
        <w:rPr>
          <w:rFonts w:ascii="Franklin Gothic Book" w:hAnsi="Franklin Gothic Book"/>
          <w:lang w:val="en-AU"/>
        </w:rPr>
        <w:t xml:space="preserve"> </w:t>
      </w:r>
      <w:r>
        <w:rPr>
          <w:rFonts w:ascii="Franklin Gothic Book" w:hAnsi="Franklin Gothic Book"/>
          <w:lang w:val="x-none"/>
        </w:rPr>
        <w:t>FL</w:t>
      </w:r>
      <w:r w:rsidRPr="008E741A" w:rsidR="00A310AC">
        <w:rPr>
          <w:rFonts w:ascii="Franklin Gothic Book" w:hAnsi="Franklin Gothic Book"/>
          <w:lang w:val="en-AU"/>
        </w:rPr>
        <w:t xml:space="preserve"> </w:t>
      </w:r>
      <w:r>
        <w:rPr>
          <w:rFonts w:ascii="Franklin Gothic Book" w:hAnsi="Franklin Gothic Book"/>
          <w:lang w:val="x-none"/>
        </w:rPr>
        <w:t>32257</w:t>
      </w:r>
    </w:p>
    <w:p w:rsidRPr="008E741A" w:rsidR="001566E4" w:rsidRDefault="00BB5864">
      <w:pPr>
        <w:jc w:val="center"/>
        <w:rPr>
          <w:rFonts w:ascii="Franklin Gothic Book" w:hAnsi="Franklin Gothic Book" w:cs="Franklin Gothic Medium"/>
        </w:rPr>
      </w:pPr>
      <w:r>
        <w:rPr>
          <w:rFonts w:ascii="Franklin Gothic Book" w:hAnsi="Franklin Gothic Book"/>
          <w:lang w:val="x-none"/>
        </w:rPr>
        <w:t>8179411333</w:t>
      </w:r>
    </w:p>
    <w:p w:rsidR="001566E4" w:rsidRDefault="00BB5864">
      <w:pPr>
        <w:jc w:val="center"/>
        <w:rPr>
          <w:lang w:val="en-AU"/>
        </w:rPr>
      </w:pPr>
      <w:r>
        <w:rPr>
          <w:rFonts w:ascii="Franklin Gothic Book" w:hAnsi="Franklin Gothic Book"/>
          <w:lang w:val="x-none"/>
        </w:rPr>
        <w:t>GreenNathan196@Gmail.com</w:t>
      </w:r>
    </w:p>
    <w:p w:rsidR="008A1CEB" w:rsidRDefault="008A1CEB">
      <w:pPr>
        <w:jc w:val="center"/>
        <w:rPr>
          <w:lang w:val="en-AU"/>
        </w:rPr>
      </w:pPr>
    </w:p>
    <w:p w:rsidRPr="008A1CEB" w:rsidR="008A1CEB" w:rsidRDefault="008A1CEB">
      <w:pPr>
        <w:jc w:val="center"/>
        <w:rPr>
          <w:rFonts w:ascii="Franklin Gothic Medium" w:hAnsi="Franklin Gothic Medium" w:cs="Franklin Gothic Medium"/>
          <w:b/>
          <w:i/>
          <w:sz w:val="32"/>
          <w:szCs w:val="32"/>
          <w:lang w:val="en-AU"/>
        </w:rPr>
      </w:pPr>
    </w:p>
    <w:p w:rsidR="008A1CEB" w:rsidP="008A1CEB" w:rsidRDefault="008A1CEB">
      <w:pPr>
        <w:rPr>
          <w:rFonts w:ascii="Franklin Gothic Medium" w:hAnsi="Franklin Gothic Medium" w:cs="Franklin Gothic Medium"/>
        </w:rPr>
      </w:pPr>
      <w:r>
        <w:rPr>
          <w:rFonts w:ascii="Franklin Gothic Medium" w:hAnsi="Franklin Gothic Medium" w:cs="Franklin Gothic Medium"/>
          <w:b/>
          <w:i/>
          <w:sz w:val="32"/>
          <w:szCs w:val="32"/>
        </w:rPr>
        <w:t>Objective</w:t>
      </w:r>
    </w:p>
    <w:p w:rsidRPr="008E741A" w:rsidR="008A1CEB" w:rsidP="008A1CEB" w:rsidRDefault="00BB5864">
      <w:pPr>
        <w:pBdr>
          <w:top w:val="single" w:color="000000" w:sz="4" w:space="1"/>
        </w:pBdr>
        <w:rPr>
          <w:rFonts w:ascii="Franklin Gothic Book" w:hAnsi="Franklin Gothic Book" w:cs="Franklin Gothic Medium"/>
        </w:rPr>
      </w:pPr>
      <w:r>
        <w:rPr>
          <w:rFonts w:ascii="Franklin Gothic Book" w:hAnsi="Franklin Gothic Book"/>
          <w:lang w:val="x-none"/>
        </w:rPr>
        <w:t>To further my experience in the industrial field, and obtain steady employment</w:t>
      </w:r>
      <w:r w:rsidRPr="008E741A" w:rsidR="008A1CEB">
        <w:rPr>
          <w:rFonts w:ascii="Franklin Gothic Book" w:hAnsi="Franklin Gothic Book" w:cs="Franklin Gothic Medium"/>
        </w:rPr>
        <w:t xml:space="preserve"> </w:t>
      </w:r>
    </w:p>
    <w:p w:rsidR="008A1CEB" w:rsidP="008A1CEB" w:rsidRDefault="008A1CEB">
      <w:pPr>
        <w:rPr>
          <w:rFonts w:ascii="Franklin Gothic Medium" w:hAnsi="Franklin Gothic Medium" w:cs="Franklin Gothic Medium"/>
        </w:rPr>
      </w:pPr>
    </w:p>
    <w:p w:rsidR="001566E4" w:rsidRDefault="0032310D">
      <w:pPr>
        <w:pBdr>
          <w:bottom w:val="single" w:color="000000" w:sz="4" w:space="1"/>
        </w:pBdr>
        <w:rPr>
          <w:rFonts w:ascii="Franklin Gothic Medium" w:hAnsi="Franklin Gothic Medium" w:cs="Franklin Gothic Medium"/>
          <w:b/>
          <w:bCs/>
        </w:rPr>
      </w:pPr>
      <w:r>
        <w:rPr>
          <w:rFonts w:ascii="Franklin Gothic Medium" w:hAnsi="Franklin Gothic Medium" w:cs="Franklin Gothic Medium"/>
          <w:b/>
          <w:i/>
          <w:sz w:val="32"/>
          <w:szCs w:val="32"/>
        </w:rPr>
        <w:t>Education</w:t>
      </w:r>
    </w:p>
    <w:p w:rsidRPr="00586EDD" w:rsidR="00586EDD" w:rsidP="00C00E39" w:rsidRDefault="00586EDD">
      <w:pPr>
        <w:rPr>
          <w:rFonts w:ascii="Franklin Gothic Medium" w:hAnsi="Franklin Gothic Medium" w:cs="Franklin Gothic Medium"/>
          <w:b/>
          <w:bCs/>
          <w:sz w:val="6"/>
          <w:szCs w:val="6"/>
        </w:rPr>
      </w:pPr>
    </w:p>
    <w:p w:rsidRPr="008E741A" w:rsidR="00C00E39" w:rsidP="00C00E39" w:rsidRDefault="00BB5864">
      <w:pPr>
        <w:tabs>
          <w:tab w:val="right" w:pos="9356"/>
        </w:tabs>
        <w:rPr>
          <w:rFonts w:ascii="Franklin Gothic Book" w:hAnsi="Franklin Gothic Book" w:cs="Franklin Gothic Medium"/>
        </w:rPr>
      </w:pPr>
      <w:r>
        <w:rPr>
          <w:rFonts w:ascii="Franklin Gothic Book" w:hAnsi="Franklin Gothic Book"/>
          <w:b/>
          <w:lang w:val="x-none"/>
        </w:rPr>
        <w:t>Whitney M Young</w:t>
      </w:r>
    </w:p>
    <w:p w:rsidRPr="008E741A" w:rsidR="0020335C" w:rsidRDefault="00BB5864">
      <w:pPr>
        <w:rPr>
          <w:rFonts w:ascii="Franklin Gothic Book" w:hAnsi="Franklin Gothic Book" w:cs="Franklin Gothic Medium"/>
        </w:rPr>
      </w:pPr>
      <w:r>
        <w:rPr>
          <w:rFonts w:ascii="Franklin Gothic Book" w:hAnsi="Franklin Gothic Book" w:cs="Franklin Gothic Medium"/>
        </w:rPr>
        <w:t>Welding Tech (Shielded Metal Arch Welding)</w:t>
      </w:r>
    </w:p>
    <w:p w:rsidRPr="008E741A" w:rsidR="00223B99" w:rsidRDefault="00BB5864">
      <w:pPr>
        <w:rPr>
          <w:rFonts w:ascii="Franklin Gothic Book" w:hAnsi="Franklin Gothic Book" w:cs="Franklin Gothic Medium"/>
        </w:rPr>
      </w:pPr>
    </w:p>
    <w:p w:rsidR="001566E4" w:rsidRDefault="00BB5864">
      <w:pPr>
        <w:rPr>
          <w:rFonts w:ascii="Franklin Gothic Medium" w:hAnsi="Franklin Gothic Medium" w:cs="Franklin Gothic Medium"/>
        </w:rPr>
      </w:pPr>
    </w:p>
    <w:bookmarkStart w:name="_GoBack" w:displacedByCustomXml="next" w:id="0"/>
    <w:bookmarkEnd w:displacedByCustomXml="next" w:id="0"/>
    <w:p w:rsidR="001566E4" w:rsidRDefault="0032310D">
      <w:pPr>
        <w:pBdr>
          <w:bottom w:val="single" w:color="000000" w:sz="4" w:space="1"/>
        </w:pBdr>
        <w:rPr>
          <w:rFonts w:ascii="Franklin Gothic Medium" w:hAnsi="Franklin Gothic Medium" w:cs="Franklin Gothic Medium"/>
          <w:b/>
        </w:rPr>
      </w:pPr>
      <w:r>
        <w:rPr>
          <w:rFonts w:ascii="Franklin Gothic Medium" w:hAnsi="Franklin Gothic Medium" w:cs="Franklin Gothic Medium"/>
          <w:b/>
          <w:i/>
          <w:sz w:val="32"/>
          <w:szCs w:val="32"/>
        </w:rPr>
        <w:t>Experience</w:t>
      </w:r>
    </w:p>
    <w:p w:rsidRPr="00586EDD" w:rsidR="00586EDD" w:rsidP="00586EDD" w:rsidRDefault="00586EDD">
      <w:pPr>
        <w:rPr>
          <w:rFonts w:ascii="Franklin Gothic Medium" w:hAnsi="Franklin Gothic Medium" w:cs="Franklin Gothic Medium"/>
          <w:b/>
          <w:bCs/>
          <w:sz w:val="6"/>
          <w:szCs w:val="6"/>
        </w:rPr>
      </w:pPr>
    </w:p>
    <w:p w:rsidRPr="008E741A" w:rsidR="001566E4" w:rsidP="006C2814" w:rsidRDefault="00BB5864">
      <w:pPr>
        <w:tabs>
          <w:tab w:val="right" w:pos="9356"/>
        </w:tabs>
        <w:rPr>
          <w:rFonts w:ascii="Franklin Gothic Book" w:hAnsi="Franklin Gothic Book" w:cs="Franklin Gothic Medium"/>
        </w:rPr>
      </w:pPr>
      <w:r>
        <w:rPr>
          <w:rFonts w:ascii="Franklin Gothic Book" w:hAnsi="Franklin Gothic Book" w:cs="Franklin Gothic Medium"/>
          <w:b/>
        </w:rPr>
        <w:t>Vistar Of North Texas</w:t>
      </w:r>
      <w:r w:rsidRPr="008E741A" w:rsidR="0032310D">
        <w:rPr>
          <w:rFonts w:ascii="Franklin Gothic Book" w:hAnsi="Franklin Gothic Book" w:cs="Franklin Gothic Medium"/>
        </w:rPr>
        <w:t xml:space="preserve">- </w:t>
      </w:r>
      <w:r>
        <w:rPr>
          <w:rFonts w:ascii="Franklin Gothic Book" w:hAnsi="Franklin Gothic Book" w:cs="Franklin Gothic Medium"/>
        </w:rPr>
        <w:t>Arlington</w:t>
      </w:r>
      <w:r w:rsidRPr="008E741A" w:rsidR="006C2814">
        <w:rPr>
          <w:rFonts w:ascii="Franklin Gothic Book" w:hAnsi="Franklin Gothic Book" w:cs="Franklin Gothic Medium"/>
        </w:rPr>
        <w:tab/>
      </w:r>
      <w:r>
        <w:rPr>
          <w:rFonts w:ascii="Franklin Gothic Book" w:hAnsi="Franklin Gothic Book" w:cs="Franklin Gothic Medium"/>
        </w:rPr>
        <w:t>January 2013</w:t>
      </w:r>
      <w:r w:rsidRPr="008E741A" w:rsidR="0032310D">
        <w:rPr>
          <w:rFonts w:ascii="Franklin Gothic Book" w:hAnsi="Franklin Gothic Book" w:cs="Franklin Gothic Medium"/>
        </w:rPr>
        <w:t xml:space="preserve">- </w:t>
      </w:r>
      <w:r>
        <w:rPr>
          <w:rFonts w:ascii="Franklin Gothic Book" w:hAnsi="Franklin Gothic Book" w:cs="Franklin Gothic Medium"/>
        </w:rPr>
        <w:t>March 2014</w:t>
      </w:r>
    </w:p>
    <w:p w:rsidRPr="008E741A" w:rsidR="001566E4" w:rsidRDefault="00BB5864">
      <w:pPr>
        <w:rPr>
          <w:rFonts w:ascii="Franklin Gothic Book" w:hAnsi="Franklin Gothic Book" w:cs="Franklin Gothic Medium"/>
        </w:rPr>
      </w:pPr>
      <w:r>
        <w:rPr>
          <w:rFonts w:ascii="Franklin Gothic Book" w:hAnsi="Franklin Gothic Book" w:cs="Franklin Gothic Medium"/>
        </w:rPr>
        <w:t>Picking and packing orders in fast paced environment on electric pallet jack. Orders must be picked in time appointed. Requires basic knowledge of safety operations and ppe</w:t>
      </w:r>
    </w:p>
    <w:p w:rsidR="001566E4" w:rsidP="00223B99" w:rsidRDefault="00BB5864">
      <w:pPr>
        <w:ind w:left="360"/>
        <w:rPr>
          <w:rFonts w:ascii="Franklin Gothic Medium" w:hAnsi="Franklin Gothic Medium" w:cs="Franklin Gothic Medium"/>
        </w:rPr>
      </w:pPr>
    </w:p>
    <w:p w:rsidRPr="008E741A" w:rsidR="001566E4" w:rsidP="006C2814" w:rsidRDefault="00BB5864">
      <w:pPr>
        <w:tabs>
          <w:tab w:val="right" w:pos="9356"/>
        </w:tabs>
        <w:rPr>
          <w:rFonts w:ascii="Franklin Gothic Book" w:hAnsi="Franklin Gothic Book" w:cs="Franklin Gothic Medium"/>
        </w:rPr>
      </w:pPr>
      <w:r>
        <w:rPr>
          <w:rFonts w:ascii="Franklin Gothic Book" w:hAnsi="Franklin Gothic Book" w:cs="Franklin Gothic Medium"/>
          <w:b/>
        </w:rPr>
        <w:t>Beach Mold And Tool</w:t>
      </w:r>
      <w:r w:rsidRPr="008E741A" w:rsidR="0032310D">
        <w:rPr>
          <w:rFonts w:ascii="Franklin Gothic Book" w:hAnsi="Franklin Gothic Book" w:cs="Franklin Gothic Medium"/>
        </w:rPr>
        <w:t xml:space="preserve">- </w:t>
      </w:r>
      <w:r>
        <w:rPr>
          <w:rFonts w:ascii="Franklin Gothic Book" w:hAnsi="Franklin Gothic Book" w:cs="Franklin Gothic Medium"/>
        </w:rPr>
        <w:t>New Albany Indiana</w:t>
      </w:r>
      <w:r w:rsidRPr="008E741A" w:rsidR="006C2814">
        <w:rPr>
          <w:rFonts w:ascii="Franklin Gothic Book" w:hAnsi="Franklin Gothic Book" w:cs="Franklin Gothic Medium"/>
        </w:rPr>
        <w:tab/>
      </w:r>
      <w:r>
        <w:rPr>
          <w:rFonts w:ascii="Franklin Gothic Book" w:hAnsi="Franklin Gothic Book" w:cs="Franklin Gothic Medium"/>
        </w:rPr>
        <w:t>February 2012</w:t>
      </w:r>
      <w:r w:rsidRPr="008E741A" w:rsidR="0032310D">
        <w:rPr>
          <w:rFonts w:ascii="Franklin Gothic Book" w:hAnsi="Franklin Gothic Book" w:cs="Franklin Gothic Medium"/>
        </w:rPr>
        <w:t xml:space="preserve">- </w:t>
      </w:r>
      <w:r>
        <w:rPr>
          <w:rFonts w:ascii="Franklin Gothic Book" w:hAnsi="Franklin Gothic Book" w:cs="Franklin Gothic Medium"/>
        </w:rPr>
        <w:t>January 2013</w:t>
      </w:r>
    </w:p>
    <w:p w:rsidRPr="008E741A" w:rsidR="001566E4" w:rsidRDefault="00BB5864">
      <w:pPr>
        <w:rPr>
          <w:rFonts w:ascii="Franklin Gothic Book" w:hAnsi="Franklin Gothic Book" w:cs="Franklin Gothic Medium"/>
        </w:rPr>
      </w:pPr>
      <w:r>
        <w:rPr>
          <w:rFonts w:ascii="Franklin Gothic Book" w:hAnsi="Franklin Gothic Book" w:cs="Franklin Gothic Medium"/>
        </w:rPr>
        <w:t>Operating mold press machine using raw polyethylene to mold a variety of different parts for major auto manufacturing companies. Operation includes basic mechanical know how for daily maintenence and successful performance. Requires sharp attention to detail in order to produce quality parts.</w:t>
      </w:r>
    </w:p>
    <w:p w:rsidR="001566E4" w:rsidP="00223B99" w:rsidRDefault="00BB5864">
      <w:pPr>
        <w:ind w:left="360"/>
        <w:rPr>
          <w:rFonts w:ascii="Franklin Gothic Medium" w:hAnsi="Franklin Gothic Medium" w:cs="Franklin Gothic Medium"/>
        </w:rPr>
      </w:pPr>
    </w:p>
    <w:p w:rsidRPr="008E741A" w:rsidR="001566E4" w:rsidP="006C2814" w:rsidRDefault="00BB5864">
      <w:pPr>
        <w:tabs>
          <w:tab w:val="right" w:pos="9356"/>
        </w:tabs>
        <w:rPr>
          <w:rFonts w:ascii="Franklin Gothic Book" w:hAnsi="Franklin Gothic Book" w:cs="Franklin Gothic Medium"/>
        </w:rPr>
      </w:pPr>
      <w:r>
        <w:rPr>
          <w:rFonts w:ascii="Franklin Gothic Book" w:hAnsi="Franklin Gothic Book" w:cs="Franklin Gothic Medium"/>
          <w:b/>
        </w:rPr>
        <w:t>Carolina Container</w:t>
      </w:r>
      <w:r w:rsidRPr="008E741A" w:rsidR="0032310D">
        <w:rPr>
          <w:rFonts w:ascii="Franklin Gothic Book" w:hAnsi="Franklin Gothic Book" w:cs="Franklin Gothic Medium"/>
        </w:rPr>
        <w:t xml:space="preserve">- </w:t>
      </w:r>
      <w:r>
        <w:rPr>
          <w:rFonts w:ascii="Franklin Gothic Book" w:hAnsi="Franklin Gothic Book" w:cs="Franklin Gothic Medium"/>
        </w:rPr>
        <w:t>Louisville, Kentucky</w:t>
      </w:r>
      <w:r w:rsidRPr="008E741A" w:rsidR="006C2814">
        <w:rPr>
          <w:rFonts w:ascii="Franklin Gothic Book" w:hAnsi="Franklin Gothic Book" w:cs="Franklin Gothic Medium"/>
        </w:rPr>
        <w:tab/>
      </w:r>
      <w:r>
        <w:rPr>
          <w:rFonts w:ascii="Franklin Gothic Book" w:hAnsi="Franklin Gothic Book" w:cs="Franklin Gothic Medium"/>
        </w:rPr>
        <w:t>April 2011</w:t>
      </w:r>
      <w:r w:rsidRPr="008E741A" w:rsidR="0032310D">
        <w:rPr>
          <w:rFonts w:ascii="Franklin Gothic Book" w:hAnsi="Franklin Gothic Book" w:cs="Franklin Gothic Medium"/>
        </w:rPr>
        <w:t xml:space="preserve">- </w:t>
      </w:r>
      <w:r>
        <w:rPr>
          <w:rFonts w:ascii="Franklin Gothic Book" w:hAnsi="Franklin Gothic Book" w:cs="Franklin Gothic Medium"/>
        </w:rPr>
        <w:t>February 2012</w:t>
      </w:r>
    </w:p>
    <w:p w:rsidRPr="008E741A" w:rsidR="001566E4" w:rsidRDefault="00BB5864">
      <w:pPr>
        <w:rPr>
          <w:rFonts w:ascii="Franklin Gothic Book" w:hAnsi="Franklin Gothic Book" w:cs="Franklin Gothic Medium"/>
        </w:rPr>
      </w:pPr>
      <w:r>
        <w:rPr>
          <w:rFonts w:ascii="Franklin Gothic Book" w:hAnsi="Franklin Gothic Book" w:cs="Franklin Gothic Medium"/>
        </w:rPr>
        <w:t>To supply assembly line with the raw material necessary to complete packaging order. Loading and offloading trucks on propane powered forklifts,  and sorting inventory with stand up reach trucks using RFID scanners</w:t>
      </w:r>
    </w:p>
    <w:p w:rsidR="001566E4" w:rsidP="00223B99" w:rsidRDefault="00BB5864">
      <w:pPr>
        <w:ind w:left="360"/>
        <w:rPr>
          <w:rFonts w:ascii="Franklin Gothic Medium" w:hAnsi="Franklin Gothic Medium" w:cs="Franklin Gothic Medium"/>
        </w:rPr>
      </w:pPr>
    </w:p>
    <w:p w:rsidRPr="008E741A" w:rsidR="001566E4" w:rsidP="006C2814" w:rsidRDefault="00BB5864">
      <w:pPr>
        <w:tabs>
          <w:tab w:val="right" w:pos="9356"/>
        </w:tabs>
        <w:rPr>
          <w:rFonts w:ascii="Franklin Gothic Book" w:hAnsi="Franklin Gothic Book" w:cs="Franklin Gothic Medium"/>
        </w:rPr>
      </w:pPr>
      <w:r>
        <w:rPr>
          <w:rFonts w:ascii="Franklin Gothic Book" w:hAnsi="Franklin Gothic Book" w:cs="Franklin Gothic Medium"/>
          <w:b/>
        </w:rPr>
        <w:t>Cellynne</w:t>
      </w:r>
      <w:r w:rsidRPr="008E741A" w:rsidR="0032310D">
        <w:rPr>
          <w:rFonts w:ascii="Franklin Gothic Book" w:hAnsi="Franklin Gothic Book" w:cs="Franklin Gothic Medium"/>
        </w:rPr>
        <w:t xml:space="preserve">- </w:t>
      </w:r>
      <w:r>
        <w:rPr>
          <w:rFonts w:ascii="Franklin Gothic Book" w:hAnsi="Franklin Gothic Book" w:cs="Franklin Gothic Medium"/>
        </w:rPr>
        <w:t>Haines City, Florida</w:t>
      </w:r>
      <w:r w:rsidRPr="008E741A" w:rsidR="006C2814">
        <w:rPr>
          <w:rFonts w:ascii="Franklin Gothic Book" w:hAnsi="Franklin Gothic Book" w:cs="Franklin Gothic Medium"/>
        </w:rPr>
        <w:tab/>
      </w:r>
      <w:r>
        <w:rPr>
          <w:rFonts w:ascii="Franklin Gothic Book" w:hAnsi="Franklin Gothic Book" w:cs="Franklin Gothic Medium"/>
        </w:rPr>
        <w:t>February 2010</w:t>
      </w:r>
      <w:r w:rsidRPr="008E741A" w:rsidR="0032310D">
        <w:rPr>
          <w:rFonts w:ascii="Franklin Gothic Book" w:hAnsi="Franklin Gothic Book" w:cs="Franklin Gothic Medium"/>
        </w:rPr>
        <w:t xml:space="preserve">- </w:t>
      </w:r>
      <w:r>
        <w:rPr>
          <w:rFonts w:ascii="Franklin Gothic Book" w:hAnsi="Franklin Gothic Book" w:cs="Franklin Gothic Medium"/>
        </w:rPr>
        <w:t>April 2011</w:t>
      </w:r>
    </w:p>
    <w:p w:rsidRPr="008E741A" w:rsidR="001566E4" w:rsidRDefault="00BB5864">
      <w:pPr>
        <w:rPr>
          <w:rFonts w:ascii="Franklin Gothic Book" w:hAnsi="Franklin Gothic Book" w:cs="Franklin Gothic Medium"/>
        </w:rPr>
      </w:pPr>
      <w:r>
        <w:rPr>
          <w:rFonts w:ascii="Franklin Gothic Book" w:hAnsi="Franklin Gothic Book" w:cs="Franklin Gothic Medium"/>
        </w:rPr>
        <w:t>Operating unwinding and rewinding machinery that 2 plied various paper products including toilet paper, paper towels kleenex etc. Also requires propane powered clamp truck use to store finished product.</w:t>
      </w:r>
    </w:p>
    <w:p w:rsidR="001566E4" w:rsidP="00223B99" w:rsidRDefault="00BB5864">
      <w:pPr>
        <w:ind w:left="360"/>
        <w:rPr>
          <w:rFonts w:ascii="Franklin Gothic Medium" w:hAnsi="Franklin Gothic Medium" w:cs="Franklin Gothic Medium"/>
        </w:rPr>
      </w:pPr>
    </w:p>
    <w:p w:rsidR="001566E4" w:rsidRDefault="001566E4">
      <w:pPr>
        <w:rPr>
          <w:rFonts w:ascii="Franklin Gothic Medium" w:hAnsi="Franklin Gothic Medium" w:cs="Franklin Gothic Medium"/>
        </w:rPr>
      </w:pPr>
    </w:p>
    <w:p w:rsidR="001566E4" w:rsidRDefault="0032310D">
      <w:pPr>
        <w:rPr>
          <w:rFonts w:ascii="Franklin Gothic Medium" w:hAnsi="Franklin Gothic Medium" w:cs="Franklin Gothic Medium"/>
        </w:rPr>
      </w:pPr>
      <w:r>
        <w:rPr>
          <w:rFonts w:ascii="Franklin Gothic Medium" w:hAnsi="Franklin Gothic Medium" w:cs="Franklin Gothic Medium"/>
          <w:b/>
          <w:i/>
          <w:sz w:val="32"/>
          <w:szCs w:val="32"/>
        </w:rPr>
        <w:t>Skills</w:t>
      </w:r>
    </w:p>
    <w:p w:rsidR="00223B99" w:rsidRDefault="00223B99">
      <w:pPr>
        <w:pBdr>
          <w:top w:val="single" w:color="000000" w:sz="4" w:space="1"/>
        </w:pBdr>
        <w:rPr>
          <w:rFonts w:ascii="Franklin Gothic Medium" w:hAnsi="Franklin Gothic Medium" w:cs="Franklin Gothic Medium"/>
        </w:rPr>
      </w:pPr>
    </w:p>
    <w:p w:rsidRPr="008E741A" w:rsidR="0020335C" w:rsidP="0020335C" w:rsidRDefault="00BB5864">
      <w:pPr>
        <w:pStyle w:val="ListParagraph"/>
        <w:numPr>
          <w:ilvl w:val="0"/>
          <w:numId w:val="5"/>
        </w:numPr>
        <w:rPr>
          <w:rFonts w:ascii="Franklin Gothic Book" w:hAnsi="Franklin Gothic Book" w:cs="Franklin Gothic Medium"/>
        </w:rPr>
      </w:pPr>
      <w:r>
        <w:rPr>
          <w:rFonts w:ascii="Franklin Gothic Book" w:hAnsi="Franklin Gothic Book"/>
          <w:lang w:val="x-none"/>
        </w:rPr>
        <w:t>Mechanically inclined</w:t>
      </w:r>
    </w:p>
    <w:p w:rsidRPr="008E741A" w:rsidR="0020335C" w:rsidP="0020335C" w:rsidRDefault="00BB5864">
      <w:pPr>
        <w:pStyle w:val="ListParagraph"/>
        <w:numPr>
          <w:ilvl w:val="0"/>
          <w:numId w:val="5"/>
        </w:numPr>
        <w:rPr>
          <w:rFonts w:ascii="Franklin Gothic Book" w:hAnsi="Franklin Gothic Book" w:cs="Franklin Gothic Medium"/>
        </w:rPr>
      </w:pPr>
      <w:r>
        <w:rPr>
          <w:rFonts w:ascii="Franklin Gothic Book" w:hAnsi="Franklin Gothic Book"/>
          <w:lang w:val="x-none"/>
        </w:rPr>
        <w:t>Cautious</w:t>
      </w:r>
    </w:p>
    <w:p w:rsidRPr="008E741A" w:rsidR="0020335C" w:rsidP="0020335C" w:rsidRDefault="00BB5864">
      <w:pPr>
        <w:pStyle w:val="ListParagraph"/>
        <w:numPr>
          <w:ilvl w:val="0"/>
          <w:numId w:val="5"/>
        </w:numPr>
        <w:rPr>
          <w:rFonts w:ascii="Franklin Gothic Book" w:hAnsi="Franklin Gothic Book" w:cs="Franklin Gothic Medium"/>
        </w:rPr>
      </w:pPr>
      <w:r>
        <w:rPr>
          <w:rFonts w:ascii="Franklin Gothic Book" w:hAnsi="Franklin Gothic Book"/>
          <w:lang w:val="x-none"/>
        </w:rPr>
        <w:t>Professional</w:t>
      </w:r>
    </w:p>
    <w:p w:rsidRPr="008E741A" w:rsidR="0020335C" w:rsidP="0020335C" w:rsidRDefault="00BB5864">
      <w:pPr>
        <w:pStyle w:val="ListParagraph"/>
        <w:numPr>
          <w:ilvl w:val="0"/>
          <w:numId w:val="5"/>
        </w:numPr>
        <w:rPr>
          <w:rFonts w:ascii="Franklin Gothic Book" w:hAnsi="Franklin Gothic Book" w:cs="Franklin Gothic Medium"/>
        </w:rPr>
      </w:pPr>
      <w:r>
        <w:rPr>
          <w:rFonts w:ascii="Franklin Gothic Book" w:hAnsi="Franklin Gothic Book"/>
          <w:lang w:val="x-none"/>
        </w:rPr>
        <w:t>Ambitious</w:t>
      </w:r>
    </w:p>
    <w:p w:rsidR="0020335C" w:rsidP="0020335C" w:rsidRDefault="0020335C">
      <w:pPr>
        <w:rPr>
          <w:rFonts w:ascii="Franklin Gothic Medium" w:hAnsi="Franklin Gothic Medium" w:cs="Franklin Gothic Medium"/>
        </w:rPr>
      </w:pPr>
    </w:p>
    <w:p w:rsidR="00223B99" w:rsidRDefault="00BB5864">
      <w:pPr>
        <w:rPr>
          <w:rFonts w:ascii="Franklin Gothic Medium" w:hAnsi="Franklin Gothic Medium" w:cs="Franklin Gothic Medium"/>
        </w:rPr>
      </w:pPr>
    </w:p>
    <w:p w:rsidR="00223B99" w:rsidP="00223B99" w:rsidRDefault="00223B99">
      <w:pPr>
        <w:pBdr>
          <w:bottom w:val="single" w:color="000000" w:sz="4" w:space="1"/>
        </w:pBdr>
        <w:rPr>
          <w:rFonts w:ascii="Franklin Gothic Medium" w:hAnsi="Franklin Gothic Medium" w:cs="Franklin Gothic Medium"/>
        </w:rPr>
      </w:pPr>
      <w:r>
        <w:rPr>
          <w:rFonts w:ascii="Franklin Gothic Medium" w:hAnsi="Franklin Gothic Medium" w:cs="Franklin Gothic Medium"/>
          <w:b/>
          <w:i/>
          <w:sz w:val="32"/>
          <w:szCs w:val="32"/>
        </w:rPr>
        <w:t>References</w:t>
      </w:r>
    </w:p>
    <w:p w:rsidRPr="00586EDD" w:rsidR="00586EDD" w:rsidP="00586EDD" w:rsidRDefault="00586EDD">
      <w:pPr>
        <w:rPr>
          <w:rFonts w:ascii="Franklin Gothic Medium" w:hAnsi="Franklin Gothic Medium" w:cs="Franklin Gothic Medium"/>
          <w:b/>
          <w:bCs/>
          <w:sz w:val="6"/>
          <w:szCs w:val="6"/>
        </w:rPr>
      </w:pPr>
    </w:p>
    <w:p w:rsidRPr="008E741A" w:rsidR="0020335C" w:rsidP="00223B99" w:rsidRDefault="00BB5864">
      <w:pPr>
        <w:rPr>
          <w:rFonts w:ascii="Franklin Gothic Book" w:hAnsi="Franklin Gothic Book"/>
          <w:lang w:val="en-AU"/>
        </w:rPr>
      </w:pPr>
      <w:r>
        <w:rPr>
          <w:rFonts w:ascii="Franklin Gothic Book" w:hAnsi="Franklin Gothic Book"/>
          <w:lang w:val="x-none"/>
        </w:rPr>
        <w:t>David Hibbard</w:t>
      </w:r>
      <w:r w:rsidR="005B1184">
        <w:rPr>
          <w:rFonts w:ascii="Franklin Gothic Book" w:hAnsi="Franklin Gothic Book"/>
          <w:lang w:val="en-AU"/>
        </w:rPr>
        <w:t xml:space="preserve">, </w:t>
      </w:r>
      <w:r>
        <w:rPr>
          <w:rFonts w:ascii="Franklin Gothic Book" w:hAnsi="Franklin Gothic Book"/>
          <w:lang w:val="x-none"/>
        </w:rPr>
        <w:t>Assembly Laborer</w:t>
      </w:r>
      <w:r w:rsidR="005B1184">
        <w:rPr>
          <w:rFonts w:ascii="Franklin Gothic Book" w:hAnsi="Franklin Gothic Book"/>
          <w:lang w:val="en-AU"/>
        </w:rPr>
        <w:t xml:space="preserve">, </w:t>
      </w:r>
      <w:r>
        <w:rPr>
          <w:rFonts w:ascii="Franklin Gothic Book" w:hAnsi="Franklin Gothic Book"/>
          <w:lang w:val="x-none"/>
        </w:rPr>
        <w:t>Carolina Container</w:t>
      </w:r>
    </w:p>
    <w:p w:rsidRPr="008E741A" w:rsidR="0020335C" w:rsidP="00223B99" w:rsidRDefault="00BB5864">
      <w:pPr>
        <w:rPr>
          <w:rFonts w:ascii="Franklin Gothic Book" w:hAnsi="Franklin Gothic Book" w:cs="Franklin Gothic Medium"/>
        </w:rPr>
      </w:pPr>
      <w:r>
        <w:rPr>
          <w:rFonts w:ascii="Franklin Gothic Book" w:hAnsi="Franklin Gothic Book" w:cs="Franklin Gothic Medium"/>
        </w:rPr>
        <w:t>5027186218</w:t>
      </w:r>
    </w:p>
    <w:p w:rsidRPr="00CB2F35" w:rsidR="0020335C" w:rsidP="0020335C" w:rsidRDefault="00BB5864">
      <w:pPr>
        <w:rPr>
          <w:rFonts w:ascii="Franklin Gothic Book" w:hAnsi="Franklin Gothic Book" w:cs="Franklin Gothic Medium"/>
        </w:rPr>
      </w:pPr>
      <w:r>
        <w:rPr>
          <w:rFonts w:ascii="Franklin Gothic Book" w:hAnsi="Franklin Gothic Book" w:cs="Franklin Gothic Medium"/>
        </w:rPr>
        <w:t>Worked on the line I supplied with raw material</w:t>
      </w:r>
    </w:p>
    <w:p w:rsidRPr="008E741A" w:rsidR="00223B99" w:rsidP="00223B99" w:rsidRDefault="00BB5864">
      <w:pPr>
        <w:rPr>
          <w:rFonts w:ascii="Franklin Gothic Book" w:hAnsi="Franklin Gothic Book" w:cs="Franklin Gothic Medium"/>
        </w:rPr>
      </w:pPr>
    </w:p>
    <w:p w:rsidRPr="008E741A" w:rsidR="0020335C" w:rsidP="00223B99" w:rsidRDefault="00BB5864">
      <w:pPr>
        <w:rPr>
          <w:rFonts w:ascii="Franklin Gothic Book" w:hAnsi="Franklin Gothic Book"/>
          <w:lang w:val="en-AU"/>
        </w:rPr>
      </w:pPr>
      <w:r>
        <w:rPr>
          <w:rFonts w:ascii="Franklin Gothic Book" w:hAnsi="Franklin Gothic Book"/>
          <w:lang w:val="x-none"/>
        </w:rPr>
        <w:t>Eric Nelson</w:t>
      </w:r>
      <w:r w:rsidR="005B1184">
        <w:rPr>
          <w:rFonts w:ascii="Franklin Gothic Book" w:hAnsi="Franklin Gothic Book"/>
          <w:lang w:val="en-AU"/>
        </w:rPr>
        <w:t xml:space="preserve">, </w:t>
      </w:r>
      <w:r>
        <w:rPr>
          <w:rFonts w:ascii="Franklin Gothic Book" w:hAnsi="Franklin Gothic Book"/>
          <w:lang w:val="x-none"/>
        </w:rPr>
        <w:t>Forklift</w:t>
      </w:r>
      <w:r w:rsidR="005B1184">
        <w:rPr>
          <w:rFonts w:ascii="Franklin Gothic Book" w:hAnsi="Franklin Gothic Book"/>
          <w:lang w:val="en-AU"/>
        </w:rPr>
        <w:t xml:space="preserve">, </w:t>
      </w:r>
      <w:r>
        <w:rPr>
          <w:rFonts w:ascii="Franklin Gothic Book" w:hAnsi="Franklin Gothic Book"/>
          <w:lang w:val="x-none"/>
        </w:rPr>
        <w:t>Beach Mold And Tool</w:t>
      </w:r>
    </w:p>
    <w:p w:rsidRPr="008E741A" w:rsidR="0020335C" w:rsidP="00223B99" w:rsidRDefault="00BB5864">
      <w:pPr>
        <w:rPr>
          <w:rFonts w:ascii="Franklin Gothic Book" w:hAnsi="Franklin Gothic Book" w:cs="Franklin Gothic Medium"/>
        </w:rPr>
      </w:pPr>
      <w:r>
        <w:rPr>
          <w:rFonts w:ascii="Franklin Gothic Book" w:hAnsi="Franklin Gothic Book" w:cs="Franklin Gothic Medium"/>
        </w:rPr>
        <w:t>5023569463</w:t>
      </w:r>
    </w:p>
    <w:p w:rsidRPr="00CB2F35" w:rsidR="0020335C" w:rsidP="0020335C" w:rsidRDefault="00BB5864">
      <w:pPr>
        <w:rPr>
          <w:rFonts w:ascii="Franklin Gothic Book" w:hAnsi="Franklin Gothic Book" w:cs="Franklin Gothic Medium"/>
        </w:rPr>
      </w:pPr>
      <w:r>
        <w:rPr>
          <w:rFonts w:ascii="Franklin Gothic Book" w:hAnsi="Franklin Gothic Book" w:cs="Franklin Gothic Medium"/>
        </w:rPr>
        <w:t>Maintenence worker, and tech support for Beach mold and tool</w:t>
      </w:r>
    </w:p>
    <w:p w:rsidRPr="008E741A" w:rsidR="00223B99" w:rsidP="00223B99" w:rsidRDefault="00BB5864">
      <w:pPr>
        <w:rPr>
          <w:rFonts w:ascii="Franklin Gothic Book" w:hAnsi="Franklin Gothic Book" w:cs="Franklin Gothic Medium"/>
        </w:rPr>
      </w:pPr>
    </w:p>
    <w:p w:rsidR="00223B99" w:rsidP="00223B99" w:rsidRDefault="00BB5864">
      <w:pPr>
        <w:rPr>
          <w:rFonts w:ascii="Franklin Gothic Medium" w:hAnsi="Franklin Gothic Medium" w:cs="Franklin Gothic Medium"/>
        </w:rPr>
      </w:pPr>
    </w:p>
    <w:p w:rsidR="00223B99" w:rsidRDefault="00223B99"/>
    <w:sectPr w:rsidR="00223B99">
      <w:pgSz w:w="12240" w:h="15840"/>
      <w:pgMar w:top="720" w:right="1440" w:bottom="173" w:left="1440" w:header="720" w:footer="720" w:gutter="0"/>
      <w:cols w:space="720"/>
      <w:docGrid w:linePitch="360"/>
    </w:sectPr>
  </w:body>
</w:document>
</file>

<file path=word/fontTable.xml><?xml version="1.0" encoding="utf-8"?>
<w:font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o="urn:schemas-microsoft-com:office:office" xmlns:v="urn:schemas-microsoft-com:vml" xmlns:ns15="urn:schemas-microsoft-com:office:excel" xmlns:w10="urn:schemas-microsoft-com:office:word" xmlns:ns17="urn:schemas-microsoft-com:office:powerpoint" xmlns:odx="http://opendope.org/xpaths" xmlns:odc="http://opendope.org/conditions" xmlns:odq="http://opendope.org/questions" xmlns:oda="http://opendope.org/answers" xmlns:odi="http://opendope.org/components" xmlns:odgm="http://opendope.org/SmartArt/DataHierarchy" xmlns:ns25="http://schemas.openxmlformats.org/officeDocument/2006/bibliography" xmlns:ns26="http://schemas.openxmlformats.org/drawingml/2006/compatibility" xmlns:ns27="http://schemas.openxmlformats.org/drawingml/2006/lockedCanvas">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A00002AF" w:usb1="500078FB" w:usb2="00000000" w:usb3="00000000" w:csb0="0000009F" w:csb1="00000000"/>
  </w:font>
  <w:font w:name="WenQuanYi Micro Hei">
    <w:charset w:val="80"/>
    <w:family w:val="auto"/>
    <w:pitch w:val="variable"/>
  </w:font>
  <w:font w:name="Lohit Hindi">
    <w:altName w:val="MS Mincho"/>
    <w:charset w:val="80"/>
    <w:family w:val="auto"/>
    <w:pitch w:val="variable"/>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o="urn:schemas-microsoft-com:office:office" xmlns:v="urn:schemas-microsoft-com:vml" xmlns:ns15="urn:schemas-microsoft-com:office:excel" xmlns:w10="urn:schemas-microsoft-com:office:word" xmlns:ns17="urn:schemas-microsoft-com:office:powerpoint" xmlns:odx="http://opendope.org/xpaths" xmlns:odc="http://opendope.org/conditions" xmlns:odq="http://opendope.org/questions" xmlns:oda="http://opendope.org/answers" xmlns:odi="http://opendope.org/components" xmlns:odgm="http://opendope.org/SmartArt/DataHierarchy" xmlns:ns25="http://schemas.openxmlformats.org/officeDocument/2006/bibliography" xmlns:ns26="http://schemas.openxmlformats.org/drawingml/2006/compatibility" xmlns:ns27="http://schemas.openxmlformats.org/drawingml/2006/lockedCanvas">
  <w:abstractNum w:abstractNumId="0">
    <w:nsid w:val="00000001"/>
    <w:multiLevelType w:val="singleLevel"/>
    <w:tmpl w:val="00000001"/>
    <w:name w:val="WW8Num1"/>
    <w:lvl w:ilvl="0">
      <w:start w:val="1"/>
      <w:numFmt w:val="bullet"/>
      <w:lvlText w:val=""/>
      <w:lvlJc w:val="left"/>
      <w:pPr>
        <w:tabs>
          <w:tab w:val="num" w:pos="720"/>
        </w:tabs>
        <w:ind w:left="720" w:hanging="360"/>
      </w:pPr>
      <w:rPr>
        <w:rFonts w:ascii="Symbol" w:hAnsi="Symbol" w:cs="Symbol"/>
      </w:rPr>
    </w:lvl>
  </w:abstractNum>
  <w:abstractNum w:abstractNumId="1">
    <w:nsid w:val="00000002"/>
    <w:multiLevelType w:val="singleLevel"/>
    <w:tmpl w:val="00000002"/>
    <w:name w:val="WW8Num2"/>
    <w:lvl w:ilvl="0">
      <w:start w:val="1"/>
      <w:numFmt w:val="bullet"/>
      <w:lvlText w:val=""/>
      <w:lvlJc w:val="left"/>
      <w:pPr>
        <w:tabs>
          <w:tab w:val="num" w:pos="720"/>
        </w:tabs>
        <w:ind w:left="720" w:hanging="360"/>
      </w:pPr>
      <w:rPr>
        <w:rFonts w:ascii="Symbol" w:hAnsi="Symbol" w:cs="Symbol"/>
      </w:rPr>
    </w:lvl>
  </w:abstractNum>
  <w:abstractNum w:abstractNumId="2">
    <w:nsid w:val="00000003"/>
    <w:multiLevelType w:val="singleLevel"/>
    <w:tmpl w:val="00000003"/>
    <w:name w:val="WW8Num3"/>
    <w:lvl w:ilvl="0">
      <w:start w:val="1"/>
      <w:numFmt w:val="bullet"/>
      <w:lvlText w:val=""/>
      <w:lvlJc w:val="left"/>
      <w:pPr>
        <w:tabs>
          <w:tab w:val="num" w:pos="720"/>
        </w:tabs>
        <w:ind w:left="720" w:hanging="360"/>
      </w:pPr>
      <w:rPr>
        <w:rFonts w:ascii="Symbol" w:hAnsi="Symbol" w:cs="Symbol"/>
      </w:rPr>
    </w:lvl>
  </w:abstractNum>
  <w:abstractNum w:abstractNumId="3">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nsid w:val="588706FC"/>
    <w:multiLevelType w:val="hybridMultilevel"/>
    <w:tmpl w:val="2F3441C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o="urn:schemas-microsoft-com:office:office" xmlns:v="urn:schemas-microsoft-com:vml" xmlns:ns15="urn:schemas-microsoft-com:office:excel" xmlns:w10="urn:schemas-microsoft-com:office:word" xmlns:ns17="urn:schemas-microsoft-com:office:powerpoint" xmlns:odx="http://opendope.org/xpaths" xmlns:odc="http://opendope.org/conditions" xmlns:odq="http://opendope.org/questions" xmlns:oda="http://opendope.org/answers" xmlns:odi="http://opendope.org/components" xmlns:odgm="http://opendope.org/SmartArt/DataHierarchy" xmlns:ns25="http://schemas.openxmlformats.org/officeDocument/2006/bibliography" xmlns:ns26="http://schemas.openxmlformats.org/drawingml/2006/compatibility" xmlns:ns27="http://schemas.openxmlformats.org/drawingml/2006/lockedCanvas">
  <w:zoom w:percent="100"/>
  <w:displayBackgroundShape/>
  <w:embedSystemFonts/>
  <w:proofState w:grammar="clean"/>
  <w:formsDesign/>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189E"/>
    <w:rsid w:val="001166AA"/>
    <w:rsid w:val="001566E4"/>
    <w:rsid w:val="0020335C"/>
    <w:rsid w:val="00223B99"/>
    <w:rsid w:val="0032310D"/>
    <w:rsid w:val="00586EDD"/>
    <w:rsid w:val="005B1184"/>
    <w:rsid w:val="006C2814"/>
    <w:rsid w:val="00861488"/>
    <w:rsid w:val="008A1CEB"/>
    <w:rsid w:val="008E741A"/>
    <w:rsid w:val="00A310AC"/>
    <w:rsid w:val="00A80A2A"/>
    <w:rsid w:val="00BB216F"/>
    <w:rsid w:val="00BB5864"/>
    <w:rsid w:val="00C00E39"/>
    <w:rsid w:val="00CB2F35"/>
    <w:rsid w:val="00FD189E"/>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spidmax="1026" v:ext="edit"/>
    <o:shapelayout v:ext="edit">
      <o:idmap data="1" v:ext="edit"/>
    </o:shapelayout>
  </w:shapeDefaults>
  <w:doNotEmbedSmartTags/>
  <w:decimalSymbol w:val="."/>
  <w:listSeparator w:val=","/>
</w:settings>
</file>

<file path=word/styles.xml><?xml version="1.0" encoding="utf-8"?>
<w:style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o="urn:schemas-microsoft-com:office:office" xmlns:v="urn:schemas-microsoft-com:vml" xmlns:ns15="urn:schemas-microsoft-com:office:excel" xmlns:w10="urn:schemas-microsoft-com:office:word" xmlns:ns17="urn:schemas-microsoft-com:office:powerpoint" xmlns:odx="http://opendope.org/xpaths" xmlns:odc="http://opendope.org/conditions" xmlns:odq="http://opendope.org/questions" xmlns:oda="http://opendope.org/answers" xmlns:odi="http://opendope.org/components" xmlns:odgm="http://opendope.org/SmartArt/DataHierarchy" xmlns:ns25="http://schemas.openxmlformats.org/officeDocument/2006/bibliography" xmlns:ns26="http://schemas.openxmlformats.org/drawingml/2006/compatibility" xmlns:ns27="http://schemas.openxmlformats.org/drawingml/2006/lockedCanvas">
  <w:docDefaults>
    <w:rPrDefault>
      <w:rPr>
        <w:rFonts w:ascii="Times New Roman" w:hAnsi="Times New Roman" w:eastAsia="Times New Roman" w:cs="Times New Roman"/>
        <w:lang w:val="en-AU" w:eastAsia="ko-KR" w:bidi="ar-SA"/>
      </w:rPr>
    </w:rPrDefault>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heading 5" w:uiPriority="9" w:qFormat="true"/>
    <w:lsdException w:name="heading 6" w:uiPriority="9" w:qFormat="true"/>
    <w:lsdException w:name="heading 7" w:uiPriority="9" w:qFormat="true"/>
    <w:lsdException w:name="heading 8" w:uiPriority="9" w:qFormat="true"/>
    <w:lsdException w:name="heading 9" w:uiPriority="9" w:qFormat="true"/>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semiHidden="false" w:unhideWhenUsed="false" w:qFormat="true"/>
    <w:lsdException w:name="Title" w:uiPriority="10" w:semiHidden="false" w:unhideWhenUsed="false" w:qFormat="true"/>
    <w:lsdException w:name="Default Paragraph Font" w:uiPriority="1"/>
    <w:lsdException w:name="Subtitle" w:uiPriority="11" w:semiHidden="false" w:unhideWhenUsed="false" w:qFormat="true"/>
    <w:lsdException w:name="Strong" w:uiPriority="22" w:semiHidden="false" w:unhideWhenUsed="false" w:qFormat="true"/>
    <w:lsdException w:name="Emphasis" w:uiPriority="20" w:semiHidden="false" w:unhideWhenUsed="false" w:qFormat="true"/>
    <w:lsdException w:name="Table Grid" w:uiPriority="59" w:semiHidden="false" w:unhideWhenUsed="false"/>
    <w:lsdException w:name="Placeholder Text" w:unhideWhenUsed="false"/>
    <w:lsdException w:name="No Spacing" w:uiPriority="1" w:semiHidden="false" w:unhideWhenUsed="false" w:qFormat="true"/>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Revision" w:unhideWhenUsed="false"/>
    <w:lsdException w:name="List Paragraph" w:uiPriority="34" w:semiHidden="false" w:unhideWhenUsed="false" w:qFormat="true"/>
    <w:lsdException w:name="Quote" w:uiPriority="29" w:semiHidden="false" w:unhideWhenUsed="false" w:qFormat="true"/>
    <w:lsdException w:name="Intense Quote" w:uiPriority="30"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sdException w:name="Subtle Emphasis" w:uiPriority="19" w:semiHidden="false" w:unhideWhenUsed="false" w:qFormat="true"/>
    <w:lsdException w:name="Intense Emphasis" w:uiPriority="21" w:semiHidden="false" w:unhideWhenUsed="false" w:qFormat="true"/>
    <w:lsdException w:name="Subtle Reference" w:uiPriority="31" w:semiHidden="false" w:unhideWhenUsed="false" w:qFormat="true"/>
    <w:lsdException w:name="Intense Reference" w:uiPriority="32" w:semiHidden="false" w:unhideWhenUsed="false" w:qFormat="true"/>
    <w:lsdException w:name="Book Title" w:uiPriority="33" w:semiHidden="false" w:unhideWhenUsed="false" w:qFormat="true"/>
    <w:lsdException w:name="Bibliography" w:uiPriority="37"/>
    <w:lsdException w:name="TOC Heading" w:uiPriority="39" w:qFormat="true"/>
  </w:latentStyles>
  <w:style w:type="paragraph" w:styleId="Normal" w:default="true">
    <w:name w:val="Normal"/>
    <w:qFormat/>
    <w:pPr>
      <w:suppressAutoHyphens/>
    </w:pPr>
    <w:rPr>
      <w:sz w:val="24"/>
      <w:szCs w:val="24"/>
      <w:lang w:val="en-US" w:eastAsia="zh-CN"/>
    </w:rPr>
  </w:style>
  <w:style w:type="character" w:styleId="DefaultParagraphFont" w:default="true">
    <w:name w:val="Default Paragraph Font"/>
    <w:uiPriority w:val="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character" w:styleId="WW8Num1z0" w:customStyle="true">
    <w:name w:val="WW8Num1z0"/>
    <w:rPr>
      <w:rFonts w:ascii="Symbol" w:hAnsi="Symbol" w:cs="Symbol"/>
    </w:rPr>
  </w:style>
  <w:style w:type="character" w:styleId="WW8Num2z0" w:customStyle="true">
    <w:name w:val="WW8Num2z0"/>
    <w:rPr>
      <w:rFonts w:ascii="Symbol" w:hAnsi="Symbol" w:cs="Symbol"/>
    </w:rPr>
  </w:style>
  <w:style w:type="character" w:styleId="WW8Num3z0" w:customStyle="true">
    <w:name w:val="WW8Num3z0"/>
    <w:rPr>
      <w:rFonts w:ascii="Symbol" w:hAnsi="Symbol" w:cs="Symbol"/>
    </w:rPr>
  </w:style>
  <w:style w:type="character" w:styleId="Absatz-Standardschriftart" w:customStyle="true">
    <w:name w:val="Absatz-Standardschriftart"/>
  </w:style>
  <w:style w:type="character" w:styleId="WW-Absatz-Standardschriftart" w:customStyle="true">
    <w:name w:val="WW-Absatz-Standardschriftart"/>
  </w:style>
  <w:style w:type="character" w:styleId="WW-Absatz-Standardschriftart1" w:customStyle="true">
    <w:name w:val="WW-Absatz-Standardschriftart1"/>
  </w:style>
  <w:style w:type="character" w:styleId="WW-Absatz-Standardschriftart11" w:customStyle="true">
    <w:name w:val="WW-Absatz-Standardschriftart11"/>
  </w:style>
  <w:style w:type="character" w:styleId="WW-Absatz-Standardschriftart111" w:customStyle="true">
    <w:name w:val="WW-Absatz-Standardschriftart111"/>
  </w:style>
  <w:style w:type="character" w:styleId="WW8Num1z1" w:customStyle="true">
    <w:name w:val="WW8Num1z1"/>
    <w:rPr>
      <w:rFonts w:ascii="Courier New" w:hAnsi="Courier New" w:cs="Courier New"/>
    </w:rPr>
  </w:style>
  <w:style w:type="character" w:styleId="WW8Num1z2" w:customStyle="true">
    <w:name w:val="WW8Num1z2"/>
    <w:rPr>
      <w:rFonts w:ascii="Wingdings" w:hAnsi="Wingdings" w:cs="Wingdings"/>
    </w:rPr>
  </w:style>
  <w:style w:type="character" w:styleId="WW8Num2z1" w:customStyle="true">
    <w:name w:val="WW8Num2z1"/>
    <w:rPr>
      <w:rFonts w:ascii="Courier New" w:hAnsi="Courier New" w:cs="Courier New"/>
    </w:rPr>
  </w:style>
  <w:style w:type="character" w:styleId="WW8Num2z2" w:customStyle="true">
    <w:name w:val="WW8Num2z2"/>
    <w:rPr>
      <w:rFonts w:ascii="Wingdings" w:hAnsi="Wingdings" w:cs="Wingdings"/>
    </w:rPr>
  </w:style>
  <w:style w:type="character" w:styleId="WW8Num3z1" w:customStyle="true">
    <w:name w:val="WW8Num3z1"/>
    <w:rPr>
      <w:rFonts w:ascii="Courier New" w:hAnsi="Courier New" w:cs="Courier New"/>
    </w:rPr>
  </w:style>
  <w:style w:type="character" w:styleId="WW8Num3z2" w:customStyle="true">
    <w:name w:val="WW8Num3z2"/>
    <w:rPr>
      <w:rFonts w:ascii="Wingdings" w:hAnsi="Wingdings" w:cs="Wingdings"/>
    </w:rPr>
  </w:style>
  <w:style w:type="character" w:styleId="WW8Num4z0" w:customStyle="true">
    <w:name w:val="WW8Num4z0"/>
    <w:rPr>
      <w:rFonts w:ascii="Symbol" w:hAnsi="Symbol" w:cs="Symbol"/>
    </w:rPr>
  </w:style>
  <w:style w:type="character" w:styleId="WW8Num4z1" w:customStyle="true">
    <w:name w:val="WW8Num4z1"/>
    <w:rPr>
      <w:rFonts w:ascii="Courier New" w:hAnsi="Courier New" w:cs="Courier New"/>
    </w:rPr>
  </w:style>
  <w:style w:type="character" w:styleId="WW8Num4z2" w:customStyle="true">
    <w:name w:val="WW8Num4z2"/>
    <w:rPr>
      <w:rFonts w:ascii="Wingdings" w:hAnsi="Wingdings" w:cs="Wingdings"/>
    </w:rPr>
  </w:style>
  <w:style w:type="paragraph" w:styleId="Heading" w:customStyle="true">
    <w:name w:val="Heading"/>
    <w:basedOn w:val="Normal"/>
    <w:next w:val="BodyText"/>
    <w:pPr>
      <w:keepNext/>
      <w:spacing w:before="240" w:after="120"/>
    </w:pPr>
    <w:rPr>
      <w:rFonts w:ascii="Liberation Sans" w:hAnsi="Liberation Sans" w:eastAsia="WenQuanYi Micro Hei" w:cs="Lohit Hindi"/>
      <w:sz w:val="28"/>
      <w:szCs w:val="28"/>
    </w:rPr>
  </w:style>
  <w:style w:type="paragraph" w:styleId="BodyText">
    <w:name w:val="Body Text"/>
    <w:basedOn w:val="Normal"/>
    <w:pPr>
      <w:spacing w:after="120"/>
    </w:pPr>
  </w:style>
  <w:style w:type="paragraph" w:styleId="List">
    <w:name w:val="List"/>
    <w:basedOn w:val="BodyText"/>
    <w:rPr>
      <w:rFonts w:cs="Lohit Hindi"/>
    </w:rPr>
  </w:style>
  <w:style w:type="paragraph" w:styleId="Caption">
    <w:name w:val="caption"/>
    <w:basedOn w:val="Normal"/>
    <w:qFormat/>
    <w:pPr>
      <w:suppressLineNumbers/>
      <w:spacing w:before="120" w:after="120"/>
    </w:pPr>
    <w:rPr>
      <w:rFonts w:cs="Lohit Hindi"/>
      <w:i/>
      <w:iCs/>
    </w:rPr>
  </w:style>
  <w:style w:type="paragraph" w:styleId="Index" w:customStyle="true">
    <w:name w:val="Index"/>
    <w:basedOn w:val="Normal"/>
    <w:pPr>
      <w:suppressLineNumbers/>
    </w:pPr>
    <w:rPr>
      <w:rFonts w:cs="Lohit Hindi"/>
    </w:rPr>
  </w:style>
  <w:style w:type="character" w:styleId="PlaceholderText">
    <w:name w:val="Placeholder Text"/>
    <w:basedOn w:val="DefaultParagraphFont"/>
    <w:uiPriority w:val="99"/>
    <w:semiHidden/>
    <w:rsid w:val="00A80A2A"/>
    <w:rPr>
      <w:color w:val="808080"/>
    </w:rPr>
  </w:style>
  <w:style w:type="paragraph" w:styleId="BalloonText">
    <w:name w:val="Balloon Text"/>
    <w:basedOn w:val="Normal"/>
    <w:link w:val="BalloonTextChar"/>
    <w:uiPriority w:val="99"/>
    <w:semiHidden/>
    <w:unhideWhenUsed/>
    <w:rsid w:val="00A80A2A"/>
    <w:rPr>
      <w:rFonts w:ascii="Tahoma" w:hAnsi="Tahoma" w:cs="Tahoma"/>
      <w:sz w:val="16"/>
      <w:szCs w:val="16"/>
    </w:rPr>
  </w:style>
  <w:style w:type="character" w:styleId="BalloonTextChar" w:customStyle="true">
    <w:name w:val="Balloon Text Char"/>
    <w:basedOn w:val="DefaultParagraphFont"/>
    <w:link w:val="BalloonText"/>
    <w:uiPriority w:val="99"/>
    <w:semiHidden/>
    <w:rsid w:val="00A80A2A"/>
    <w:rPr>
      <w:rFonts w:ascii="Tahoma" w:hAnsi="Tahoma" w:cs="Tahoma"/>
      <w:sz w:val="16"/>
      <w:szCs w:val="16"/>
      <w:lang w:val="en-US" w:eastAsia="zh-CN"/>
    </w:rPr>
  </w:style>
  <w:style w:type="paragraph" w:styleId="ResumeTitle" w:customStyle="true">
    <w:name w:val="ResumeTitle"/>
    <w:basedOn w:val="Normal"/>
    <w:link w:val="ResumeTitleChar"/>
    <w:qFormat/>
    <w:rsid w:val="00A310AC"/>
    <w:pPr>
      <w:jc w:val="center"/>
    </w:pPr>
    <w:rPr>
      <w:rFonts w:ascii="Franklin Gothic Medium" w:hAnsi="Franklin Gothic Medium" w:cs="Franklin Gothic Medium"/>
      <w:b/>
      <w:i/>
      <w:sz w:val="40"/>
      <w:szCs w:val="40"/>
    </w:rPr>
  </w:style>
  <w:style w:type="character" w:styleId="ResumeTitleChar" w:customStyle="true">
    <w:name w:val="ResumeTitle Char"/>
    <w:basedOn w:val="DefaultParagraphFont"/>
    <w:link w:val="ResumeTitle"/>
    <w:rsid w:val="00A310AC"/>
    <w:rPr>
      <w:rFonts w:ascii="Franklin Gothic Medium" w:hAnsi="Franklin Gothic Medium" w:cs="Franklin Gothic Medium"/>
      <w:b/>
      <w:i/>
      <w:sz w:val="40"/>
      <w:szCs w:val="40"/>
      <w:lang w:val="en-US" w:eastAsia="zh-CN"/>
    </w:rPr>
  </w:style>
  <w:style w:type="paragraph" w:styleId="ListParagraph">
    <w:name w:val="List Paragraph"/>
    <w:basedOn w:val="Normal"/>
    <w:uiPriority w:val="34"/>
    <w:qFormat/>
    <w:rsid w:val="0020335C"/>
    <w:pPr>
      <w:ind w:left="720"/>
      <w:contextualSpacing/>
    </w:pPr>
  </w:style>
</w:styles>
</file>

<file path=word/stylesWithEffects.xml><?xml version="1.0" encoding="utf-8"?>
<w:styles xmlns:w="http://schemas.openxmlformats.org/wordprocessingml/2006/main" xmlns:mc="http://schemas.openxmlformats.org/markup-compatibility/2006" xmlns:m="http://schemas.openxmlformats.org/officeDocument/2006/math"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docDefaults>
    <w:rPrDefault>
      <w:rPr>
        <w:rFonts w:ascii="Times New Roman" w:cs="Times New Roman" w:eastAsia="Times New Roman" w:hAnsi="Times New Roman"/>
        <w:lang w:bidi="ar-SA" w:eastAsia="ko-KR" w:val="en-AU"/>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semiHidden="0" w:uiPriority="35" w:unhideWhenUsed="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pPr>
      <w:suppressAutoHyphens/>
    </w:pPr>
    <w:rPr>
      <w:sz w:val="24"/>
      <w:szCs w:val="24"/>
      <w:lang w:eastAsia="zh-CN"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WW8Num1z0" w:type="character">
    <w:name w:val="WW8Num1z0"/>
    <w:rPr>
      <w:rFonts w:ascii="Symbol" w:cs="Symbol" w:hAnsi="Symbol"/>
    </w:rPr>
  </w:style>
  <w:style w:customStyle="1" w:styleId="WW8Num2z0" w:type="character">
    <w:name w:val="WW8Num2z0"/>
    <w:rPr>
      <w:rFonts w:ascii="Symbol" w:cs="Symbol" w:hAnsi="Symbol"/>
    </w:rPr>
  </w:style>
  <w:style w:customStyle="1" w:styleId="WW8Num3z0" w:type="character">
    <w:name w:val="WW8Num3z0"/>
    <w:rPr>
      <w:rFonts w:ascii="Symbol" w:cs="Symbol" w:hAnsi="Symbol"/>
    </w:rPr>
  </w:style>
  <w:style w:customStyle="1" w:styleId="Absatz-Standardschriftart" w:type="character">
    <w:name w:val="Absatz-Standardschriftart"/>
  </w:style>
  <w:style w:customStyle="1" w:styleId="WW-Absatz-Standardschriftart" w:type="character">
    <w:name w:val="WW-Absatz-Standardschriftart"/>
  </w:style>
  <w:style w:customStyle="1" w:styleId="WW-Absatz-Standardschriftart1" w:type="character">
    <w:name w:val="WW-Absatz-Standardschriftart1"/>
  </w:style>
  <w:style w:customStyle="1" w:styleId="WW-Absatz-Standardschriftart11" w:type="character">
    <w:name w:val="WW-Absatz-Standardschriftart11"/>
  </w:style>
  <w:style w:customStyle="1" w:styleId="WW-Absatz-Standardschriftart111" w:type="character">
    <w:name w:val="WW-Absatz-Standardschriftart111"/>
  </w:style>
  <w:style w:customStyle="1" w:styleId="WW8Num1z1" w:type="character">
    <w:name w:val="WW8Num1z1"/>
    <w:rPr>
      <w:rFonts w:ascii="Courier New" w:cs="Courier New" w:hAnsi="Courier New"/>
    </w:rPr>
  </w:style>
  <w:style w:customStyle="1" w:styleId="WW8Num1z2" w:type="character">
    <w:name w:val="WW8Num1z2"/>
    <w:rPr>
      <w:rFonts w:ascii="Wingdings" w:cs="Wingdings" w:hAnsi="Wingdings"/>
    </w:rPr>
  </w:style>
  <w:style w:customStyle="1" w:styleId="WW8Num2z1" w:type="character">
    <w:name w:val="WW8Num2z1"/>
    <w:rPr>
      <w:rFonts w:ascii="Courier New" w:cs="Courier New" w:hAnsi="Courier New"/>
    </w:rPr>
  </w:style>
  <w:style w:customStyle="1" w:styleId="WW8Num2z2" w:type="character">
    <w:name w:val="WW8Num2z2"/>
    <w:rPr>
      <w:rFonts w:ascii="Wingdings" w:cs="Wingdings" w:hAnsi="Wingdings"/>
    </w:rPr>
  </w:style>
  <w:style w:customStyle="1" w:styleId="WW8Num3z1" w:type="character">
    <w:name w:val="WW8Num3z1"/>
    <w:rPr>
      <w:rFonts w:ascii="Courier New" w:cs="Courier New" w:hAnsi="Courier New"/>
    </w:rPr>
  </w:style>
  <w:style w:customStyle="1" w:styleId="WW8Num3z2" w:type="character">
    <w:name w:val="WW8Num3z2"/>
    <w:rPr>
      <w:rFonts w:ascii="Wingdings" w:cs="Wingdings" w:hAnsi="Wingdings"/>
    </w:rPr>
  </w:style>
  <w:style w:customStyle="1" w:styleId="WW8Num4z0" w:type="character">
    <w:name w:val="WW8Num4z0"/>
    <w:rPr>
      <w:rFonts w:ascii="Symbol" w:cs="Symbol" w:hAnsi="Symbol"/>
    </w:rPr>
  </w:style>
  <w:style w:customStyle="1" w:styleId="WW8Num4z1" w:type="character">
    <w:name w:val="WW8Num4z1"/>
    <w:rPr>
      <w:rFonts w:ascii="Courier New" w:cs="Courier New" w:hAnsi="Courier New"/>
    </w:rPr>
  </w:style>
  <w:style w:customStyle="1" w:styleId="WW8Num4z2" w:type="character">
    <w:name w:val="WW8Num4z2"/>
    <w:rPr>
      <w:rFonts w:ascii="Wingdings" w:cs="Wingdings" w:hAnsi="Wingdings"/>
    </w:rPr>
  </w:style>
  <w:style w:customStyle="1" w:styleId="Heading" w:type="paragraph">
    <w:name w:val="Heading"/>
    <w:basedOn w:val="Normal"/>
    <w:next w:val="BodyText"/>
    <w:pPr>
      <w:keepNext/>
      <w:spacing w:after="120" w:before="240"/>
    </w:pPr>
    <w:rPr>
      <w:rFonts w:ascii="Liberation Sans" w:cs="Lohit Hindi" w:eastAsia="WenQuanYi Micro Hei" w:hAnsi="Liberation Sans"/>
      <w:sz w:val="28"/>
      <w:szCs w:val="28"/>
    </w:rPr>
  </w:style>
  <w:style w:styleId="BodyText" w:type="paragraph">
    <w:name w:val="Body Text"/>
    <w:basedOn w:val="Normal"/>
    <w:pPr>
      <w:spacing w:after="120"/>
    </w:pPr>
  </w:style>
  <w:style w:styleId="List" w:type="paragraph">
    <w:name w:val="List"/>
    <w:basedOn w:val="BodyText"/>
    <w:rPr>
      <w:rFonts w:cs="Lohit Hindi"/>
    </w:rPr>
  </w:style>
  <w:style w:styleId="Caption" w:type="paragraph">
    <w:name w:val="caption"/>
    <w:basedOn w:val="Normal"/>
    <w:qFormat/>
    <w:pPr>
      <w:suppressLineNumbers/>
      <w:spacing w:after="120" w:before="120"/>
    </w:pPr>
    <w:rPr>
      <w:rFonts w:cs="Lohit Hindi"/>
      <w:i/>
      <w:iCs/>
    </w:rPr>
  </w:style>
  <w:style w:customStyle="1" w:styleId="Index" w:type="paragraph">
    <w:name w:val="Index"/>
    <w:basedOn w:val="Normal"/>
    <w:pPr>
      <w:suppressLineNumbers/>
    </w:pPr>
    <w:rPr>
      <w:rFonts w:cs="Lohit Hindi"/>
    </w:rPr>
  </w:style>
  <w:style w:styleId="PlaceholderText" w:type="character">
    <w:name w:val="Placeholder Text"/>
    <w:basedOn w:val="DefaultParagraphFont"/>
    <w:uiPriority w:val="99"/>
    <w:semiHidden/>
    <w:rsid w:val="00A80A2A"/>
    <w:rPr>
      <w:color w:val="808080"/>
    </w:rPr>
  </w:style>
  <w:style w:styleId="BalloonText" w:type="paragraph">
    <w:name w:val="Balloon Text"/>
    <w:basedOn w:val="Normal"/>
    <w:link w:val="BalloonTextChar"/>
    <w:uiPriority w:val="99"/>
    <w:semiHidden/>
    <w:unhideWhenUsed/>
    <w:rsid w:val="00A80A2A"/>
    <w:rPr>
      <w:rFonts w:ascii="Tahoma" w:cs="Tahoma" w:hAnsi="Tahoma"/>
      <w:sz w:val="16"/>
      <w:szCs w:val="16"/>
    </w:rPr>
  </w:style>
  <w:style w:customStyle="1" w:styleId="BalloonTextChar" w:type="character">
    <w:name w:val="Balloon Text Char"/>
    <w:basedOn w:val="DefaultParagraphFont"/>
    <w:link w:val="BalloonText"/>
    <w:uiPriority w:val="99"/>
    <w:semiHidden/>
    <w:rsid w:val="00A80A2A"/>
    <w:rPr>
      <w:rFonts w:ascii="Tahoma" w:cs="Tahoma" w:hAnsi="Tahoma"/>
      <w:sz w:val="16"/>
      <w:szCs w:val="16"/>
      <w:lang w:eastAsia="zh-CN" w:val="en-US"/>
    </w:rPr>
  </w:style>
  <w:style w:customStyle="1" w:styleId="ResumeTitle" w:type="paragraph">
    <w:name w:val="ResumeTitle"/>
    <w:basedOn w:val="Normal"/>
    <w:link w:val="ResumeTitleChar"/>
    <w:qFormat/>
    <w:rsid w:val="00A310AC"/>
    <w:pPr>
      <w:jc w:val="center"/>
    </w:pPr>
    <w:rPr>
      <w:rFonts w:ascii="Franklin Gothic Medium" w:cs="Franklin Gothic Medium" w:hAnsi="Franklin Gothic Medium"/>
      <w:b/>
      <w:i/>
      <w:sz w:val="40"/>
      <w:szCs w:val="40"/>
    </w:rPr>
  </w:style>
  <w:style w:customStyle="1" w:styleId="ResumeTitleChar" w:type="character">
    <w:name w:val="ResumeTitle Char"/>
    <w:basedOn w:val="DefaultParagraphFont"/>
    <w:link w:val="ResumeTitle"/>
    <w:rsid w:val="00A310AC"/>
    <w:rPr>
      <w:rFonts w:ascii="Franklin Gothic Medium" w:cs="Franklin Gothic Medium" w:hAnsi="Franklin Gothic Medium"/>
      <w:b/>
      <w:i/>
      <w:sz w:val="40"/>
      <w:szCs w:val="40"/>
      <w:lang w:eastAsia="zh-CN" w:val="en-US"/>
    </w:rPr>
  </w:style>
  <w:style w:styleId="ListParagraph" w:type="paragraph">
    <w:name w:val="List Paragraph"/>
    <w:basedOn w:val="Normal"/>
    <w:uiPriority w:val="34"/>
    <w:qFormat/>
    <w:rsid w:val="0020335C"/>
    <w:pPr>
      <w:ind w:left="720"/>
      <w:contextualSpacing/>
    </w:pPr>
  </w:style>
</w:styles>
</file>

<file path=word/webSettings.xml><?xml version="1.0" encoding="utf-8"?>
<w:webSetting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o="urn:schemas-microsoft-com:office:office" xmlns:v="urn:schemas-microsoft-com:vml" xmlns:ns15="urn:schemas-microsoft-com:office:excel" xmlns:w10="urn:schemas-microsoft-com:office:word" xmlns:ns17="urn:schemas-microsoft-com:office:powerpoint" xmlns:odx="http://opendope.org/xpaths" xmlns:odc="http://opendope.org/conditions" xmlns:odq="http://opendope.org/questions" xmlns:oda="http://opendope.org/answers" xmlns:odi="http://opendope.org/components" xmlns:odgm="http://opendope.org/SmartArt/DataHierarchy" xmlns:ns25="http://schemas.openxmlformats.org/officeDocument/2006/bibliography" xmlns:ns26="http://schemas.openxmlformats.org/drawingml/2006/compatibility" xmlns:ns27="http://schemas.openxmlformats.org/drawingml/2006/lockedCanvas">
  <w:optimizeForBrowser/>
  <w:allowPNG/>
</w:webSettings>
</file>

<file path=word/_rels/document.xml.rels><?xml version="1.0" encoding="UTF-8" standalone="yes"?><Relationships xmlns="http://schemas.openxmlformats.org/package/2006/relationships"><Relationship Target="settings.xml" Type="http://schemas.openxmlformats.org/officeDocument/2006/relationships/settings" Id="rId8"></Relationship><Relationship Target="../customXml/item3.xml" Type="http://schemas.openxmlformats.org/officeDocument/2006/relationships/customXml" Id="rId3"></Relationship><Relationship Target="stylesWithEffects.xml" Type="http://schemas.microsoft.com/office/2007/relationships/stylesWithEffects" Id="rId7"></Relationship><Relationship Target="theme/theme1.xml" Type="http://schemas.openxmlformats.org/officeDocument/2006/relationships/theme" Id="rId12"></Relationship><Relationship Target="../customXml/item2.xml" Type="http://schemas.openxmlformats.org/officeDocument/2006/relationships/customXml" Id="rId2"></Relationship><Relationship Target="../customXml/item1.xml" Type="http://schemas.openxmlformats.org/officeDocument/2006/relationships/customXml" Id="rId1"></Relationship><Relationship Target="styles.xml" Type="http://schemas.openxmlformats.org/officeDocument/2006/relationships/styles" Id="rId6"></Relationship><Relationship Target="glossary/document.xml" Type="http://schemas.openxmlformats.org/officeDocument/2006/relationships/glossaryDocument" Id="rId11"></Relationship><Relationship Target="numbering.xml" Type="http://schemas.openxmlformats.org/officeDocument/2006/relationships/numbering" Id="rId5"></Relationship><Relationship Target="fontTable.xml" Type="http://schemas.openxmlformats.org/officeDocument/2006/relationships/fontTable" Id="rId10"></Relationship><Relationship Target="../customXml/item4.xml" Type="http://schemas.openxmlformats.org/officeDocument/2006/relationships/customXml" Id="rId4"></Relationship><Relationship Target="webSettings.xml" Type="http://schemas.openxmlformats.org/officeDocument/2006/relationships/webSettings" Id="rId9"></Relationship></Relationships>
</file>

<file path=word/glossary/_rels/document.xml.rels><?xml version="1.0" encoding="UTF-8" standalone="yes"?><Relationships xmlns="http://schemas.openxmlformats.org/package/2006/relationships"><Relationship Target="settings.xml" Type="http://schemas.openxmlformats.org/officeDocument/2006/relationships/settings" Id="rId3"></Relationship><Relationship Target="stylesWithEffects.xml" Type="http://schemas.microsoft.com/office/2007/relationships/stylesWithEffects" Id="rId2"></Relationship><Relationship Target="styles.xml" Type="http://schemas.openxmlformats.org/officeDocument/2006/relationships/styles" Id="rId1"></Relationship><Relationship Target="fontTable.xml" Type="http://schemas.openxmlformats.org/officeDocument/2006/relationships/fontTable" Id="rId5"></Relationship><Relationship Target="webSettings.xml" Type="http://schemas.openxmlformats.org/officeDocument/2006/relationships/webSettings" Id="rId4"></Relationship></Relationships>
</file>

<file path=word/glossary/document.xml><?xml version="1.0" encoding="utf-8"?>
<w:glossary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o="urn:schemas-microsoft-com:office:office" xmlns:v="urn:schemas-microsoft-com:vml" xmlns:ns15="urn:schemas-microsoft-com:office:excel" xmlns:w10="urn:schemas-microsoft-com:office:word" xmlns:ns17="urn:schemas-microsoft-com:office:powerpoint" xmlns:odx="http://opendope.org/xpaths" xmlns:odc="http://opendope.org/conditions" xmlns:odq="http://opendope.org/questions" xmlns:oda="http://opendope.org/answers" xmlns:odi="http://opendope.org/components" xmlns:odgm="http://opendope.org/SmartArt/DataHierarchy" xmlns:ns25="http://schemas.openxmlformats.org/officeDocument/2006/bibliography" xmlns:ns26="http://schemas.openxmlformats.org/drawingml/2006/compatibility" xmlns:ns27="http://schemas.openxmlformats.org/drawingml/2006/lockedCanvas">
  <w:docParts>
    <w:docPart>
      <w:docPartPr>
        <w:name w:val="5DF74BAFC1924739BD7ADB67710469A7"/>
        <w:category>
          <w:name w:val="General"/>
          <w:gallery w:val="placeholder"/>
        </w:category>
        <w:types>
          <w:type w:val="bbPlcHdr"/>
        </w:types>
        <w:behaviors>
          <w:behavior w:val="content"/>
        </w:behaviors>
        <w:guid w:val="{13E03FF3-7B9D-43CF-B87D-86BF8A9D327C}"/>
      </w:docPartPr>
      <w:docPartBody>
        <w:p w:rsidR="00AA4B69" w:rsidRDefault="006A152E">
          <w:r w:rsidRPr="006F7546">
            <w:rPr>
              <w:rStyle w:val="PlaceholderText"/>
            </w:rPr>
            <w:t>Click here to enter text.</w:t>
          </w:r>
        </w:p>
      </w:docPartBody>
    </w:docPart>
    <w:docPart>
      <w:docPartPr>
        <w:name w:val="106D1F7E03DA4CAB8E33FFBE440605CC"/>
        <w:category>
          <w:name w:val="General"/>
          <w:gallery w:val="placeholder"/>
        </w:category>
        <w:types>
          <w:type w:val="bbPlcHdr"/>
        </w:types>
        <w:behaviors>
          <w:behavior w:val="content"/>
        </w:behaviors>
        <w:guid w:val="{A88B9065-A1AC-4A2C-B1E7-444A36636053}"/>
      </w:docPartPr>
      <w:docPartBody>
        <w:p w:rsidR="001960E7" w:rsidRDefault="00AA4B69">
          <w:r w:rsidRPr="00DF7882">
            <w:rPr>
              <w:rStyle w:val="PlaceholderText"/>
            </w:rPr>
            <w:t>Click here to enter text.</w:t>
          </w:r>
        </w:p>
      </w:docPartBody>
    </w:docPart>
    <w:docPart>
      <w:docPartPr>
        <w:name w:val="8334A47CA61545C1B3107D144F4C990D"/>
        <w:category>
          <w:name w:val="General"/>
          <w:gallery w:val="placeholder"/>
        </w:category>
        <w:types>
          <w:type w:val="bbPlcHdr"/>
        </w:types>
        <w:behaviors>
          <w:behavior w:val="content"/>
        </w:behaviors>
        <w:guid w:val="{E228D109-AFC1-454C-908E-F6ED6B67F65A}"/>
      </w:docPartPr>
      <w:docPartBody>
        <w:p w:rsidR="001960E7" w:rsidRDefault="00AA4B69">
          <w:r w:rsidRPr="00DF7882">
            <w:rPr>
              <w:rStyle w:val="PlaceholderText"/>
            </w:rPr>
            <w:t>Click here to enter text.</w:t>
          </w:r>
        </w:p>
      </w:docPartBody>
    </w:docPart>
    <w:docPart>
      <w:docPartPr>
        <w:name w:val="808CEE1D61D946E2957A90EF07F19236"/>
        <w:category>
          <w:name w:val="General"/>
          <w:gallery w:val="placeholder"/>
        </w:category>
        <w:types>
          <w:type w:val="bbPlcHdr"/>
        </w:types>
        <w:behaviors>
          <w:behavior w:val="content"/>
        </w:behaviors>
        <w:guid w:val="{48B32366-46A3-43BD-9026-06B1E439F8E9}"/>
      </w:docPartPr>
      <w:docPartBody>
        <w:p w:rsidR="001960E7" w:rsidRDefault="00AA4B69">
          <w:r w:rsidRPr="00DF7882">
            <w:rPr>
              <w:rStyle w:val="PlaceholderText"/>
            </w:rPr>
            <w:t>Click here to enter text.</w:t>
          </w:r>
        </w:p>
      </w:docPartBody>
    </w:docPart>
    <w:docPart>
      <w:docPartPr>
        <w:name w:val="5DD1958F67A04D8EA1C6CC00CE2A31E2"/>
        <w:category>
          <w:name w:val="General"/>
          <w:gallery w:val="placeholder"/>
        </w:category>
        <w:types>
          <w:type w:val="bbPlcHdr"/>
        </w:types>
        <w:behaviors>
          <w:behavior w:val="content"/>
        </w:behaviors>
        <w:guid w:val="{61BF756F-0898-4AEF-9BA5-E523D69BB3C3}"/>
      </w:docPartPr>
      <w:docPartBody>
        <w:p w:rsidR="001960E7" w:rsidRDefault="00AA4B69">
          <w:r w:rsidRPr="00DF7882">
            <w:rPr>
              <w:rStyle w:val="PlaceholderText"/>
            </w:rPr>
            <w:t>Click here to enter text.</w:t>
          </w:r>
        </w:p>
      </w:docPartBody>
    </w:docPart>
    <w:docPart>
      <w:docPartPr>
        <w:name w:val="C883BA83FE1C4EBAB93C15D9FEA718B5"/>
        <w:category>
          <w:name w:val="General"/>
          <w:gallery w:val="placeholder"/>
        </w:category>
        <w:types>
          <w:type w:val="bbPlcHdr"/>
        </w:types>
        <w:behaviors>
          <w:behavior w:val="content"/>
        </w:behaviors>
        <w:guid w:val="{F96D2C11-BE16-43F4-84DB-859632E898C6}"/>
      </w:docPartPr>
      <w:docPartBody>
        <w:p w:rsidR="001960E7" w:rsidRDefault="00AA4B69">
          <w:r w:rsidRPr="00DF7882">
            <w:rPr>
              <w:rStyle w:val="PlaceholderText"/>
            </w:rPr>
            <w:t>Click here to enter text.</w:t>
          </w:r>
        </w:p>
      </w:docPartBody>
    </w:docPart>
    <w:docPart>
      <w:docPartPr>
        <w:name w:val="9BFA863CFBA54830AD74527851A2E926"/>
        <w:category>
          <w:name w:val="General"/>
          <w:gallery w:val="placeholder"/>
        </w:category>
        <w:types>
          <w:type w:val="bbPlcHdr"/>
        </w:types>
        <w:behaviors>
          <w:behavior w:val="content"/>
        </w:behaviors>
        <w:guid w:val="{804DF753-D03A-459E-9E8E-A70FC6F5704B}"/>
      </w:docPartPr>
      <w:docPartBody>
        <w:p w:rsidR="001960E7" w:rsidRDefault="00AA4B69">
          <w:r w:rsidRPr="00DF7882">
            <w:rPr>
              <w:rStyle w:val="PlaceholderText"/>
            </w:rPr>
            <w:t>Click here to enter text.</w:t>
          </w:r>
        </w:p>
      </w:docPartBody>
    </w:docPart>
    <w:docPart>
      <w:docPartPr>
        <w:name w:val="78C8D64947EA4011805FEBC08863B0D1"/>
        <w:category>
          <w:name w:val="General"/>
          <w:gallery w:val="placeholder"/>
        </w:category>
        <w:types>
          <w:type w:val="bbPlcHdr"/>
        </w:types>
        <w:behaviors>
          <w:behavior w:val="content"/>
        </w:behaviors>
        <w:guid w:val="{1EEEA3E3-9855-4BA5-99C2-96244BC742FC}"/>
      </w:docPartPr>
      <w:docPartBody>
        <w:p w:rsidR="001960E7" w:rsidRDefault="00AA4B69">
          <w:r w:rsidRPr="00DF7882">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3D7638E8-0E71-47DA-A86D-F7FD8408C690}"/>
      </w:docPartPr>
      <w:docPartBody>
        <w:p w:rsidR="001960E7" w:rsidRDefault="00AA4B69">
          <w:r w:rsidRPr="00DF7882">
            <w:rPr>
              <w:rStyle w:val="PlaceholderText"/>
            </w:rPr>
            <w:t>Click here to enter text.</w:t>
          </w:r>
        </w:p>
      </w:docPartBody>
    </w:docPart>
    <w:docPart>
      <w:docPartPr>
        <w:name w:val="BE3BAAC6D2B447CF9980A5C865F1A2CC"/>
        <w:category>
          <w:name w:val="General"/>
          <w:gallery w:val="placeholder"/>
        </w:category>
        <w:types>
          <w:type w:val="bbPlcHdr"/>
        </w:types>
        <w:behaviors>
          <w:behavior w:val="content"/>
        </w:behaviors>
        <w:guid w:val="{C905325C-C9ED-41C7-84CB-901003C414FD}"/>
      </w:docPartPr>
      <w:docPartBody>
        <w:p w:rsidR="006E26A4" w:rsidRDefault="001960E7">
          <w:r w:rsidRPr="003E4D46">
            <w:rPr>
              <w:rStyle w:val="PlaceholderText"/>
            </w:rPr>
            <w:t>Click here to enter text.</w:t>
          </w:r>
        </w:p>
      </w:docPartBody>
    </w:docPart>
    <w:docPart>
      <w:docPartPr>
        <w:name w:val="119A88237C78414DB1EF7B0829897B63"/>
        <w:category>
          <w:name w:val="General"/>
          <w:gallery w:val="placeholder"/>
        </w:category>
        <w:types>
          <w:type w:val="bbPlcHdr"/>
        </w:types>
        <w:behaviors>
          <w:behavior w:val="content"/>
        </w:behaviors>
        <w:guid w:val="{2DFE97D3-0EAE-4AEB-8855-7582917D5949}"/>
      </w:docPartPr>
      <w:docPartBody>
        <w:p w:rsidR="004B218F" w:rsidRDefault="001962AC">
          <w:r w:rsidRPr="007E6201">
            <w:rPr>
              <w:rStyle w:val="PlaceholderText"/>
            </w:rPr>
            <w:t>Click here to enter text.</w:t>
          </w:r>
        </w:p>
      </w:docPartBody>
    </w:docPart>
    <w:docPart>
      <w:docPartPr>
        <w:name w:val="82445048787C43D19EDCCA0180D162D6"/>
        <w:category>
          <w:name w:val="General"/>
          <w:gallery w:val="placeholder"/>
        </w:category>
        <w:types>
          <w:type w:val="bbPlcHdr"/>
        </w:types>
        <w:behaviors>
          <w:behavior w:val="content"/>
        </w:behaviors>
        <w:guid w:val="{62C39D84-1CA4-4406-8F49-48C11BC4DF76}"/>
      </w:docPartPr>
      <w:docPartBody>
        <w:p w:rsidR="004B218F" w:rsidRDefault="001962AC">
          <w:r w:rsidRPr="007E6201">
            <w:rPr>
              <w:rStyle w:val="PlaceholderText"/>
            </w:rPr>
            <w:t>Click here to enter text.</w:t>
          </w:r>
        </w:p>
      </w:docPartBody>
    </w:docPart>
    <w:docPart>
      <w:docPartPr>
        <w:name w:val="547306FB388C4423B8305639341E60EF"/>
        <w:category>
          <w:name w:val="General"/>
          <w:gallery w:val="placeholder"/>
        </w:category>
        <w:types>
          <w:type w:val="bbPlcHdr"/>
        </w:types>
        <w:behaviors>
          <w:behavior w:val="content"/>
        </w:behaviors>
        <w:guid w:val="{DCABA394-FC37-4CD0-99F0-FCE2CFC3D48A}"/>
      </w:docPartPr>
      <w:docPartBody>
        <w:p w:rsidR="004B218F" w:rsidRDefault="001962AC">
          <w:r w:rsidRPr="007E6201">
            <w:rPr>
              <w:rStyle w:val="PlaceholderText"/>
            </w:rPr>
            <w:t>Click here to enter text.</w:t>
          </w:r>
        </w:p>
      </w:docPartBody>
    </w:docPart>
    <w:docPart>
      <w:docPartPr>
        <w:name w:val="4A5681272E574B289EF65AD8A8D7D2A4"/>
        <w:category>
          <w:name w:val="General"/>
          <w:gallery w:val="placeholder"/>
        </w:category>
        <w:types>
          <w:type w:val="bbPlcHdr"/>
        </w:types>
        <w:behaviors>
          <w:behavior w:val="content"/>
        </w:behaviors>
        <w:guid w:val="{CE14230D-2755-43B0-A3E0-0615D6577F74}"/>
      </w:docPartPr>
      <w:docPartBody>
        <w:p w:rsidR="0059241A" w:rsidP="00B43E13" w:rsidRDefault="00B43E13">
          <w:pPr>
            <w:pStyle w:val="4A5681272E574B289EF65AD8A8D7D2A42"/>
          </w:pPr>
          <w:r w:rsidRPr="00DF7882">
            <w:rPr>
              <w:rStyle w:val="PlaceholderText"/>
            </w:rPr>
            <w:t>Click here to enter text.</w:t>
          </w:r>
        </w:p>
      </w:docPartBody>
    </w:docPart>
    <w:docPart>
      <w:docPartPr>
        <w:name w:val="BE9322B35D4E4589BEA2F9849C44C495"/>
        <w:category>
          <w:name w:val="General"/>
          <w:gallery w:val="placeholder"/>
        </w:category>
        <w:types>
          <w:type w:val="bbPlcHdr"/>
        </w:types>
        <w:behaviors>
          <w:behavior w:val="content"/>
        </w:behaviors>
        <w:guid w:val="{63568926-86FC-48B0-B5E3-92399C9815E7}"/>
      </w:docPartPr>
      <w:docPartBody>
        <w:p w:rsidR="0059241A" w:rsidP="00B43E13" w:rsidRDefault="00B43E13">
          <w:pPr>
            <w:pStyle w:val="BE9322B35D4E4589BEA2F9849C44C4952"/>
          </w:pPr>
          <w:r w:rsidRPr="00DF7882">
            <w:rPr>
              <w:rStyle w:val="PlaceholderText"/>
            </w:rPr>
            <w:t>Click here to enter text.</w:t>
          </w:r>
        </w:p>
      </w:docPartBody>
    </w:docPart>
    <w:docPart>
      <w:docPartPr>
        <w:name w:val="69C3EDAB4BF04F4A9FC714B51747DC6A"/>
        <w:category>
          <w:name w:val="General"/>
          <w:gallery w:val="placeholder"/>
        </w:category>
        <w:types>
          <w:type w:val="bbPlcHdr"/>
        </w:types>
        <w:behaviors>
          <w:behavior w:val="content"/>
        </w:behaviors>
        <w:guid w:val="{9933E868-077B-425E-B364-5321ED64E101}"/>
      </w:docPartPr>
      <w:docPartBody>
        <w:p w:rsidR="0059241A" w:rsidP="00B43E13" w:rsidRDefault="00B43E13">
          <w:pPr>
            <w:pStyle w:val="69C3EDAB4BF04F4A9FC714B51747DC6A2"/>
          </w:pPr>
          <w:r w:rsidRPr="00DF7882">
            <w:rPr>
              <w:rStyle w:val="PlaceholderText"/>
            </w:rPr>
            <w:t>Click here to enter text.</w:t>
          </w:r>
        </w:p>
      </w:docPartBody>
    </w:docPart>
    <w:docPart>
      <w:docPartPr>
        <w:name w:val="60532B3F94264AF9A4B46D6816E20CED"/>
        <w:category>
          <w:name w:val="General"/>
          <w:gallery w:val="placeholder"/>
        </w:category>
        <w:types>
          <w:type w:val="bbPlcHdr"/>
        </w:types>
        <w:behaviors>
          <w:behavior w:val="content"/>
        </w:behaviors>
        <w:guid w:val="{E2E66D2E-8579-452A-BA55-C599E57B08E1}"/>
      </w:docPartPr>
      <w:docPartBody>
        <w:p w:rsidR="0059241A" w:rsidP="00B43E13" w:rsidRDefault="00B43E13">
          <w:pPr>
            <w:pStyle w:val="60532B3F94264AF9A4B46D6816E20CED2"/>
          </w:pPr>
          <w:r w:rsidRPr="00DF7882">
            <w:rPr>
              <w:rStyle w:val="PlaceholderText"/>
            </w:rPr>
            <w:t>Click here to enter text.</w:t>
          </w:r>
        </w:p>
      </w:docPartBody>
    </w:docPart>
  </w:docParts>
</w:glossaryDocument>
</file>

<file path=word/glossary/fontTable.xml><?xml version="1.0" encoding="utf-8"?>
<w:font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o="urn:schemas-microsoft-com:office:office" xmlns:v="urn:schemas-microsoft-com:vml" xmlns:ns15="urn:schemas-microsoft-com:office:excel" xmlns:w10="urn:schemas-microsoft-com:office:word" xmlns:ns17="urn:schemas-microsoft-com:office:powerpoint" xmlns:odx="http://opendope.org/xpaths" xmlns:odc="http://opendope.org/conditions" xmlns:odq="http://opendope.org/questions" xmlns:oda="http://opendope.org/answers" xmlns:odi="http://opendope.org/components" xmlns:odgm="http://opendope.org/SmartArt/DataHierarchy" xmlns:ns25="http://schemas.openxmlformats.org/officeDocument/2006/bibliography" xmlns:ns26="http://schemas.openxmlformats.org/drawingml/2006/compatibility" xmlns:ns27="http://schemas.openxmlformats.org/drawingml/2006/lockedCanvas">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A00002AF" w:usb1="500078FB" w:usb2="00000000" w:usb3="00000000" w:csb0="0000009F" w:csb1="00000000"/>
  </w:font>
  <w:font w:name="WenQuanYi Micro Hei">
    <w:charset w:val="80"/>
    <w:family w:val="auto"/>
    <w:pitch w:val="variable"/>
  </w:font>
  <w:font w:name="Lohit Hindi">
    <w:altName w:val="MS Mincho"/>
    <w:charset w:val="80"/>
    <w:family w:val="auto"/>
    <w:pitch w:val="variable"/>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glossary/settings.xml><?xml version="1.0" encoding="utf-8"?>
<w:setting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o="urn:schemas-microsoft-com:office:office" xmlns:v="urn:schemas-microsoft-com:vml" xmlns:ns15="urn:schemas-microsoft-com:office:excel" xmlns:w10="urn:schemas-microsoft-com:office:word" xmlns:ns17="urn:schemas-microsoft-com:office:powerpoint" xmlns:odx="http://opendope.org/xpaths" xmlns:odc="http://opendope.org/conditions" xmlns:odq="http://opendope.org/questions" xmlns:oda="http://opendope.org/answers" xmlns:odi="http://opendope.org/components" xmlns:odgm="http://opendope.org/SmartArt/DataHierarchy" xmlns:ns25="http://schemas.openxmlformats.org/officeDocument/2006/bibliography" xmlns:ns26="http://schemas.openxmlformats.org/drawingml/2006/compatibility" xmlns:ns27="http://schemas.openxmlformats.org/drawingml/2006/lockedCanvas">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152E"/>
    <w:rsid w:val="000739F4"/>
    <w:rsid w:val="001960E7"/>
    <w:rsid w:val="001962AC"/>
    <w:rsid w:val="003205BE"/>
    <w:rsid w:val="004B218F"/>
    <w:rsid w:val="0059241A"/>
    <w:rsid w:val="006A152E"/>
    <w:rsid w:val="006E26A4"/>
    <w:rsid w:val="006E41F2"/>
    <w:rsid w:val="007431FD"/>
    <w:rsid w:val="007D5E06"/>
    <w:rsid w:val="009359F2"/>
    <w:rsid w:val="00A80D29"/>
    <w:rsid w:val="00AA4B69"/>
    <w:rsid w:val="00B43E13"/>
    <w:rsid w:val="00D37311"/>
    <w:rsid w:val="00D518B6"/>
    <w:rsid w:val="00E423BB"/>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o="urn:schemas-microsoft-com:office:office" xmlns:v="urn:schemas-microsoft-com:vml" xmlns:ns15="urn:schemas-microsoft-com:office:excel" xmlns:w10="urn:schemas-microsoft-com:office:word" xmlns:ns17="urn:schemas-microsoft-com:office:powerpoint" xmlns:odx="http://opendope.org/xpaths" xmlns:odc="http://opendope.org/conditions" xmlns:odq="http://opendope.org/questions" xmlns:oda="http://opendope.org/answers" xmlns:odi="http://opendope.org/components" xmlns:odgm="http://opendope.org/SmartArt/DataHierarchy" xmlns:ns25="http://schemas.openxmlformats.org/officeDocument/2006/bibliography" xmlns:ns26="http://schemas.openxmlformats.org/drawingml/2006/compatibility" xmlns:ns27="http://schemas.openxmlformats.org/drawingml/2006/lockedCanvas">
  <w:docDefaults>
    <w:rPrDefault>
      <w:rPr>
        <w:rFonts w:asciiTheme="minorHAnsi" w:hAnsiTheme="minorHAnsi" w:eastAsiaTheme="minorEastAsia" w:cstheme="minorBidi"/>
        <w:sz w:val="22"/>
        <w:szCs w:val="22"/>
        <w:lang w:val="en-AU" w:eastAsia="ko-KR"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heading 5" w:uiPriority="9" w:qFormat="true"/>
    <w:lsdException w:name="heading 6" w:uiPriority="9" w:qFormat="true"/>
    <w:lsdException w:name="heading 7" w:uiPriority="9" w:qFormat="true"/>
    <w:lsdException w:name="heading 8" w:uiPriority="9" w:qFormat="true"/>
    <w:lsdException w:name="heading 9" w:uiPriority="9" w:qFormat="true"/>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true"/>
    <w:lsdException w:name="Title" w:uiPriority="10" w:semiHidden="false" w:unhideWhenUsed="false" w:qFormat="true"/>
    <w:lsdException w:name="Default Paragraph Font" w:uiPriority="1"/>
    <w:lsdException w:name="Subtitle" w:uiPriority="11" w:semiHidden="false" w:unhideWhenUsed="false" w:qFormat="true"/>
    <w:lsdException w:name="Strong" w:uiPriority="22" w:semiHidden="false" w:unhideWhenUsed="false" w:qFormat="true"/>
    <w:lsdException w:name="Emphasis" w:uiPriority="20" w:semiHidden="false" w:unhideWhenUsed="false" w:qFormat="true"/>
    <w:lsdException w:name="Table Grid" w:uiPriority="59" w:semiHidden="false" w:unhideWhenUsed="false"/>
    <w:lsdException w:name="Placeholder Text" w:unhideWhenUsed="false"/>
    <w:lsdException w:name="No Spacing" w:uiPriority="1" w:semiHidden="false" w:unhideWhenUsed="false" w:qFormat="true"/>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Revision" w:unhideWhenUsed="false"/>
    <w:lsdException w:name="List Paragraph" w:uiPriority="34" w:semiHidden="false" w:unhideWhenUsed="false" w:qFormat="true"/>
    <w:lsdException w:name="Quote" w:uiPriority="29" w:semiHidden="false" w:unhideWhenUsed="false" w:qFormat="true"/>
    <w:lsdException w:name="Intense Quote" w:uiPriority="30"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sdException w:name="Subtle Emphasis" w:uiPriority="19" w:semiHidden="false" w:unhideWhenUsed="false" w:qFormat="true"/>
    <w:lsdException w:name="Intense Emphasis" w:uiPriority="21" w:semiHidden="false" w:unhideWhenUsed="false" w:qFormat="true"/>
    <w:lsdException w:name="Subtle Reference" w:uiPriority="31" w:semiHidden="false" w:unhideWhenUsed="false" w:qFormat="true"/>
    <w:lsdException w:name="Intense Reference" w:uiPriority="32" w:semiHidden="false" w:unhideWhenUsed="false" w:qFormat="true"/>
    <w:lsdException w:name="Book Title" w:uiPriority="33" w:semiHidden="false" w:unhideWhenUsed="false" w:qFormat="true"/>
    <w:lsdException w:name="Bibliography" w:uiPriority="37"/>
    <w:lsdException w:name="TOC Heading" w:uiPriority="39" w:qFormat="true"/>
  </w:latentStyles>
  <w:style w:type="paragraph" w:styleId="Normal" w:default="true">
    <w:name w:val="Normal"/>
    <w:qFormat/>
  </w:style>
  <w:style w:type="character" w:styleId="DefaultParagraphFont" w:default="true">
    <w:name w:val="Default Paragraph Font"/>
    <w:uiPriority w:val="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character" w:styleId="PlaceholderText">
    <w:name w:val="Placeholder Text"/>
    <w:basedOn w:val="DefaultParagraphFont"/>
    <w:uiPriority w:val="99"/>
    <w:semiHidden/>
    <w:rsid w:val="00B43E13"/>
    <w:rPr>
      <w:color w:val="808080"/>
    </w:rPr>
  </w:style>
  <w:style w:type="paragraph" w:styleId="4A5681272E574B289EF65AD8A8D7D2A4" w:customStyle="true">
    <w:name w:val="4A5681272E574B289EF65AD8A8D7D2A4"/>
    <w:rsid w:val="004B218F"/>
    <w:pPr>
      <w:suppressAutoHyphens/>
      <w:spacing w:after="0" w:line="240" w:lineRule="auto"/>
    </w:pPr>
    <w:rPr>
      <w:rFonts w:ascii="Times New Roman" w:hAnsi="Times New Roman" w:eastAsia="Times New Roman" w:cs="Times New Roman"/>
      <w:sz w:val="24"/>
      <w:szCs w:val="24"/>
      <w:lang w:val="en-US" w:eastAsia="zh-CN"/>
    </w:rPr>
  </w:style>
  <w:style w:type="paragraph" w:styleId="BE9322B35D4E4589BEA2F9849C44C495" w:customStyle="true">
    <w:name w:val="BE9322B35D4E4589BEA2F9849C44C495"/>
    <w:rsid w:val="004B218F"/>
    <w:pPr>
      <w:suppressAutoHyphens/>
      <w:spacing w:after="0" w:line="240" w:lineRule="auto"/>
    </w:pPr>
    <w:rPr>
      <w:rFonts w:ascii="Times New Roman" w:hAnsi="Times New Roman" w:eastAsia="Times New Roman" w:cs="Times New Roman"/>
      <w:sz w:val="24"/>
      <w:szCs w:val="24"/>
      <w:lang w:val="en-US" w:eastAsia="zh-CN"/>
    </w:rPr>
  </w:style>
  <w:style w:type="paragraph" w:styleId="69C3EDAB4BF04F4A9FC714B51747DC6A" w:customStyle="true">
    <w:name w:val="69C3EDAB4BF04F4A9FC714B51747DC6A"/>
    <w:rsid w:val="004B218F"/>
    <w:pPr>
      <w:suppressAutoHyphens/>
      <w:spacing w:after="0" w:line="240" w:lineRule="auto"/>
    </w:pPr>
    <w:rPr>
      <w:rFonts w:ascii="Times New Roman" w:hAnsi="Times New Roman" w:eastAsia="Times New Roman" w:cs="Times New Roman"/>
      <w:sz w:val="24"/>
      <w:szCs w:val="24"/>
      <w:lang w:val="en-US" w:eastAsia="zh-CN"/>
    </w:rPr>
  </w:style>
  <w:style w:type="paragraph" w:styleId="60532B3F94264AF9A4B46D6816E20CED" w:customStyle="true">
    <w:name w:val="60532B3F94264AF9A4B46D6816E20CED"/>
    <w:rsid w:val="004B218F"/>
    <w:pPr>
      <w:suppressAutoHyphens/>
      <w:spacing w:after="0" w:line="240" w:lineRule="auto"/>
    </w:pPr>
    <w:rPr>
      <w:rFonts w:ascii="Times New Roman" w:hAnsi="Times New Roman" w:eastAsia="Times New Roman" w:cs="Times New Roman"/>
      <w:sz w:val="24"/>
      <w:szCs w:val="24"/>
      <w:lang w:val="en-US" w:eastAsia="zh-CN"/>
    </w:rPr>
  </w:style>
  <w:style w:type="paragraph" w:styleId="4A5681272E574B289EF65AD8A8D7D2A41" w:customStyle="true">
    <w:name w:val="4A5681272E574B289EF65AD8A8D7D2A41"/>
    <w:rsid w:val="0059241A"/>
    <w:pPr>
      <w:suppressAutoHyphens/>
      <w:spacing w:after="0" w:line="240" w:lineRule="auto"/>
    </w:pPr>
    <w:rPr>
      <w:rFonts w:ascii="Times New Roman" w:hAnsi="Times New Roman" w:eastAsia="Times New Roman" w:cs="Times New Roman"/>
      <w:sz w:val="24"/>
      <w:szCs w:val="24"/>
      <w:lang w:val="en-US" w:eastAsia="zh-CN"/>
    </w:rPr>
  </w:style>
  <w:style w:type="paragraph" w:styleId="BE9322B35D4E4589BEA2F9849C44C4951" w:customStyle="true">
    <w:name w:val="BE9322B35D4E4589BEA2F9849C44C4951"/>
    <w:rsid w:val="0059241A"/>
    <w:pPr>
      <w:suppressAutoHyphens/>
      <w:spacing w:after="0" w:line="240" w:lineRule="auto"/>
    </w:pPr>
    <w:rPr>
      <w:rFonts w:ascii="Times New Roman" w:hAnsi="Times New Roman" w:eastAsia="Times New Roman" w:cs="Times New Roman"/>
      <w:sz w:val="24"/>
      <w:szCs w:val="24"/>
      <w:lang w:val="en-US" w:eastAsia="zh-CN"/>
    </w:rPr>
  </w:style>
  <w:style w:type="paragraph" w:styleId="69C3EDAB4BF04F4A9FC714B51747DC6A1" w:customStyle="true">
    <w:name w:val="69C3EDAB4BF04F4A9FC714B51747DC6A1"/>
    <w:rsid w:val="0059241A"/>
    <w:pPr>
      <w:suppressAutoHyphens/>
      <w:spacing w:after="0" w:line="240" w:lineRule="auto"/>
    </w:pPr>
    <w:rPr>
      <w:rFonts w:ascii="Times New Roman" w:hAnsi="Times New Roman" w:eastAsia="Times New Roman" w:cs="Times New Roman"/>
      <w:sz w:val="24"/>
      <w:szCs w:val="24"/>
      <w:lang w:val="en-US" w:eastAsia="zh-CN"/>
    </w:rPr>
  </w:style>
  <w:style w:type="paragraph" w:styleId="60532B3F94264AF9A4B46D6816E20CED1" w:customStyle="true">
    <w:name w:val="60532B3F94264AF9A4B46D6816E20CED1"/>
    <w:rsid w:val="0059241A"/>
    <w:pPr>
      <w:suppressAutoHyphens/>
      <w:spacing w:after="0" w:line="240" w:lineRule="auto"/>
    </w:pPr>
    <w:rPr>
      <w:rFonts w:ascii="Times New Roman" w:hAnsi="Times New Roman" w:eastAsia="Times New Roman" w:cs="Times New Roman"/>
      <w:sz w:val="24"/>
      <w:szCs w:val="24"/>
      <w:lang w:val="en-US" w:eastAsia="zh-CN"/>
    </w:rPr>
  </w:style>
  <w:style w:type="paragraph" w:styleId="4A5681272E574B289EF65AD8A8D7D2A42" w:customStyle="true">
    <w:name w:val="4A5681272E574B289EF65AD8A8D7D2A42"/>
    <w:rsid w:val="00B43E13"/>
    <w:pPr>
      <w:suppressAutoHyphens/>
      <w:spacing w:after="0" w:line="240" w:lineRule="auto"/>
    </w:pPr>
    <w:rPr>
      <w:rFonts w:ascii="Times New Roman" w:hAnsi="Times New Roman" w:eastAsia="Times New Roman" w:cs="Times New Roman"/>
      <w:sz w:val="24"/>
      <w:szCs w:val="24"/>
      <w:lang w:val="en-US" w:eastAsia="zh-CN"/>
    </w:rPr>
  </w:style>
  <w:style w:type="paragraph" w:styleId="BE9322B35D4E4589BEA2F9849C44C4952" w:customStyle="true">
    <w:name w:val="BE9322B35D4E4589BEA2F9849C44C4952"/>
    <w:rsid w:val="00B43E13"/>
    <w:pPr>
      <w:suppressAutoHyphens/>
      <w:spacing w:after="0" w:line="240" w:lineRule="auto"/>
    </w:pPr>
    <w:rPr>
      <w:rFonts w:ascii="Times New Roman" w:hAnsi="Times New Roman" w:eastAsia="Times New Roman" w:cs="Times New Roman"/>
      <w:sz w:val="24"/>
      <w:szCs w:val="24"/>
      <w:lang w:val="en-US" w:eastAsia="zh-CN"/>
    </w:rPr>
  </w:style>
  <w:style w:type="paragraph" w:styleId="69C3EDAB4BF04F4A9FC714B51747DC6A2" w:customStyle="true">
    <w:name w:val="69C3EDAB4BF04F4A9FC714B51747DC6A2"/>
    <w:rsid w:val="00B43E13"/>
    <w:pPr>
      <w:suppressAutoHyphens/>
      <w:spacing w:after="0" w:line="240" w:lineRule="auto"/>
    </w:pPr>
    <w:rPr>
      <w:rFonts w:ascii="Times New Roman" w:hAnsi="Times New Roman" w:eastAsia="Times New Roman" w:cs="Times New Roman"/>
      <w:sz w:val="24"/>
      <w:szCs w:val="24"/>
      <w:lang w:val="en-US" w:eastAsia="zh-CN"/>
    </w:rPr>
  </w:style>
  <w:style w:type="paragraph" w:styleId="60532B3F94264AF9A4B46D6816E20CED2" w:customStyle="true">
    <w:name w:val="60532B3F94264AF9A4B46D6816E20CED2"/>
    <w:rsid w:val="00B43E13"/>
    <w:pPr>
      <w:suppressAutoHyphens/>
      <w:spacing w:after="0" w:line="240" w:lineRule="auto"/>
    </w:pPr>
    <w:rPr>
      <w:rFonts w:ascii="Times New Roman" w:hAnsi="Times New Roman" w:eastAsia="Times New Roman" w:cs="Times New Roman"/>
      <w:sz w:val="24"/>
      <w:szCs w:val="24"/>
      <w:lang w:val="en-US" w:eastAsia="zh-CN"/>
    </w:rPr>
  </w:style>
</w:styles>
</file>

<file path=word/glossary/stylesWithEffects.xml><?xml version="1.0" encoding="utf-8"?>
<w:styles xmlns:w="http://schemas.openxmlformats.org/wordprocessingml/2006/main" xmlns:mc="http://schemas.openxmlformats.org/markup-compatibility/2006" xmlns:m="http://schemas.openxmlformats.org/officeDocument/2006/math"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docDefaults>
    <w:rPrDefault>
      <w:rPr>
        <w:rFonts w:asciiTheme="minorHAnsi" w:cstheme="minorBidi" w:eastAsiaTheme="minorEastAsia" w:hAnsiTheme="minorHAnsi"/>
        <w:sz w:val="22"/>
        <w:szCs w:val="22"/>
        <w:lang w:bidi="ar-SA" w:eastAsia="ko-KR" w:val="en-AU"/>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PlaceholderText" w:type="character">
    <w:name w:val="Placeholder Text"/>
    <w:basedOn w:val="DefaultParagraphFont"/>
    <w:uiPriority w:val="99"/>
    <w:semiHidden/>
    <w:rsid w:val="00B43E13"/>
    <w:rPr>
      <w:color w:val="808080"/>
    </w:rPr>
  </w:style>
  <w:style w:customStyle="1" w:styleId="4A5681272E574B289EF65AD8A8D7D2A4" w:type="paragraph">
    <w:name w:val="4A5681272E574B289EF65AD8A8D7D2A4"/>
    <w:rsid w:val="004B218F"/>
    <w:pPr>
      <w:suppressAutoHyphens/>
      <w:spacing w:after="0" w:line="240" w:lineRule="auto"/>
    </w:pPr>
    <w:rPr>
      <w:rFonts w:ascii="Times New Roman" w:cs="Times New Roman" w:eastAsia="Times New Roman" w:hAnsi="Times New Roman"/>
      <w:sz w:val="24"/>
      <w:szCs w:val="24"/>
      <w:lang w:eastAsia="zh-CN" w:val="en-US"/>
    </w:rPr>
  </w:style>
  <w:style w:customStyle="1" w:styleId="BE9322B35D4E4589BEA2F9849C44C495" w:type="paragraph">
    <w:name w:val="BE9322B35D4E4589BEA2F9849C44C495"/>
    <w:rsid w:val="004B218F"/>
    <w:pPr>
      <w:suppressAutoHyphens/>
      <w:spacing w:after="0" w:line="240" w:lineRule="auto"/>
    </w:pPr>
    <w:rPr>
      <w:rFonts w:ascii="Times New Roman" w:cs="Times New Roman" w:eastAsia="Times New Roman" w:hAnsi="Times New Roman"/>
      <w:sz w:val="24"/>
      <w:szCs w:val="24"/>
      <w:lang w:eastAsia="zh-CN" w:val="en-US"/>
    </w:rPr>
  </w:style>
  <w:style w:customStyle="1" w:styleId="69C3EDAB4BF04F4A9FC714B51747DC6A" w:type="paragraph">
    <w:name w:val="69C3EDAB4BF04F4A9FC714B51747DC6A"/>
    <w:rsid w:val="004B218F"/>
    <w:pPr>
      <w:suppressAutoHyphens/>
      <w:spacing w:after="0" w:line="240" w:lineRule="auto"/>
    </w:pPr>
    <w:rPr>
      <w:rFonts w:ascii="Times New Roman" w:cs="Times New Roman" w:eastAsia="Times New Roman" w:hAnsi="Times New Roman"/>
      <w:sz w:val="24"/>
      <w:szCs w:val="24"/>
      <w:lang w:eastAsia="zh-CN" w:val="en-US"/>
    </w:rPr>
  </w:style>
  <w:style w:customStyle="1" w:styleId="60532B3F94264AF9A4B46D6816E20CED" w:type="paragraph">
    <w:name w:val="60532B3F94264AF9A4B46D6816E20CED"/>
    <w:rsid w:val="004B218F"/>
    <w:pPr>
      <w:suppressAutoHyphens/>
      <w:spacing w:after="0" w:line="240" w:lineRule="auto"/>
    </w:pPr>
    <w:rPr>
      <w:rFonts w:ascii="Times New Roman" w:cs="Times New Roman" w:eastAsia="Times New Roman" w:hAnsi="Times New Roman"/>
      <w:sz w:val="24"/>
      <w:szCs w:val="24"/>
      <w:lang w:eastAsia="zh-CN" w:val="en-US"/>
    </w:rPr>
  </w:style>
  <w:style w:customStyle="1" w:styleId="4A5681272E574B289EF65AD8A8D7D2A41" w:type="paragraph">
    <w:name w:val="4A5681272E574B289EF65AD8A8D7D2A41"/>
    <w:rsid w:val="0059241A"/>
    <w:pPr>
      <w:suppressAutoHyphens/>
      <w:spacing w:after="0" w:line="240" w:lineRule="auto"/>
    </w:pPr>
    <w:rPr>
      <w:rFonts w:ascii="Times New Roman" w:cs="Times New Roman" w:eastAsia="Times New Roman" w:hAnsi="Times New Roman"/>
      <w:sz w:val="24"/>
      <w:szCs w:val="24"/>
      <w:lang w:eastAsia="zh-CN" w:val="en-US"/>
    </w:rPr>
  </w:style>
  <w:style w:customStyle="1" w:styleId="BE9322B35D4E4589BEA2F9849C44C4951" w:type="paragraph">
    <w:name w:val="BE9322B35D4E4589BEA2F9849C44C4951"/>
    <w:rsid w:val="0059241A"/>
    <w:pPr>
      <w:suppressAutoHyphens/>
      <w:spacing w:after="0" w:line="240" w:lineRule="auto"/>
    </w:pPr>
    <w:rPr>
      <w:rFonts w:ascii="Times New Roman" w:cs="Times New Roman" w:eastAsia="Times New Roman" w:hAnsi="Times New Roman"/>
      <w:sz w:val="24"/>
      <w:szCs w:val="24"/>
      <w:lang w:eastAsia="zh-CN" w:val="en-US"/>
    </w:rPr>
  </w:style>
  <w:style w:customStyle="1" w:styleId="69C3EDAB4BF04F4A9FC714B51747DC6A1" w:type="paragraph">
    <w:name w:val="69C3EDAB4BF04F4A9FC714B51747DC6A1"/>
    <w:rsid w:val="0059241A"/>
    <w:pPr>
      <w:suppressAutoHyphens/>
      <w:spacing w:after="0" w:line="240" w:lineRule="auto"/>
    </w:pPr>
    <w:rPr>
      <w:rFonts w:ascii="Times New Roman" w:cs="Times New Roman" w:eastAsia="Times New Roman" w:hAnsi="Times New Roman"/>
      <w:sz w:val="24"/>
      <w:szCs w:val="24"/>
      <w:lang w:eastAsia="zh-CN" w:val="en-US"/>
    </w:rPr>
  </w:style>
  <w:style w:customStyle="1" w:styleId="60532B3F94264AF9A4B46D6816E20CED1" w:type="paragraph">
    <w:name w:val="60532B3F94264AF9A4B46D6816E20CED1"/>
    <w:rsid w:val="0059241A"/>
    <w:pPr>
      <w:suppressAutoHyphens/>
      <w:spacing w:after="0" w:line="240" w:lineRule="auto"/>
    </w:pPr>
    <w:rPr>
      <w:rFonts w:ascii="Times New Roman" w:cs="Times New Roman" w:eastAsia="Times New Roman" w:hAnsi="Times New Roman"/>
      <w:sz w:val="24"/>
      <w:szCs w:val="24"/>
      <w:lang w:eastAsia="zh-CN" w:val="en-US"/>
    </w:rPr>
  </w:style>
  <w:style w:customStyle="1" w:styleId="4A5681272E574B289EF65AD8A8D7D2A42" w:type="paragraph">
    <w:name w:val="4A5681272E574B289EF65AD8A8D7D2A42"/>
    <w:rsid w:val="00B43E13"/>
    <w:pPr>
      <w:suppressAutoHyphens/>
      <w:spacing w:after="0" w:line="240" w:lineRule="auto"/>
    </w:pPr>
    <w:rPr>
      <w:rFonts w:ascii="Times New Roman" w:cs="Times New Roman" w:eastAsia="Times New Roman" w:hAnsi="Times New Roman"/>
      <w:sz w:val="24"/>
      <w:szCs w:val="24"/>
      <w:lang w:eastAsia="zh-CN" w:val="en-US"/>
    </w:rPr>
  </w:style>
  <w:style w:customStyle="1" w:styleId="BE9322B35D4E4589BEA2F9849C44C4952" w:type="paragraph">
    <w:name w:val="BE9322B35D4E4589BEA2F9849C44C4952"/>
    <w:rsid w:val="00B43E13"/>
    <w:pPr>
      <w:suppressAutoHyphens/>
      <w:spacing w:after="0" w:line="240" w:lineRule="auto"/>
    </w:pPr>
    <w:rPr>
      <w:rFonts w:ascii="Times New Roman" w:cs="Times New Roman" w:eastAsia="Times New Roman" w:hAnsi="Times New Roman"/>
      <w:sz w:val="24"/>
      <w:szCs w:val="24"/>
      <w:lang w:eastAsia="zh-CN" w:val="en-US"/>
    </w:rPr>
  </w:style>
  <w:style w:customStyle="1" w:styleId="69C3EDAB4BF04F4A9FC714B51747DC6A2" w:type="paragraph">
    <w:name w:val="69C3EDAB4BF04F4A9FC714B51747DC6A2"/>
    <w:rsid w:val="00B43E13"/>
    <w:pPr>
      <w:suppressAutoHyphens/>
      <w:spacing w:after="0" w:line="240" w:lineRule="auto"/>
    </w:pPr>
    <w:rPr>
      <w:rFonts w:ascii="Times New Roman" w:cs="Times New Roman" w:eastAsia="Times New Roman" w:hAnsi="Times New Roman"/>
      <w:sz w:val="24"/>
      <w:szCs w:val="24"/>
      <w:lang w:eastAsia="zh-CN" w:val="en-US"/>
    </w:rPr>
  </w:style>
  <w:style w:customStyle="1" w:styleId="60532B3F94264AF9A4B46D6816E20CED2" w:type="paragraph">
    <w:name w:val="60532B3F94264AF9A4B46D6816E20CED2"/>
    <w:rsid w:val="00B43E13"/>
    <w:pPr>
      <w:suppressAutoHyphens/>
      <w:spacing w:after="0" w:line="240" w:lineRule="auto"/>
    </w:pPr>
    <w:rPr>
      <w:rFonts w:ascii="Times New Roman" w:cs="Times New Roman" w:eastAsia="Times New Roman" w:hAnsi="Times New Roman"/>
      <w:sz w:val="24"/>
      <w:szCs w:val="24"/>
      <w:lang w:eastAsia="zh-CN" w:val="en-US"/>
    </w:rPr>
  </w:style>
</w:styles>
</file>

<file path=word/glossary/webSettings.xml><?xml version="1.0" encoding="utf-8"?>
<w:webSetting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o="urn:schemas-microsoft-com:office:office" xmlns:v="urn:schemas-microsoft-com:vml" xmlns:ns15="urn:schemas-microsoft-com:office:excel" xmlns:w10="urn:schemas-microsoft-com:office:word" xmlns:ns17="urn:schemas-microsoft-com:office:powerpoint" xmlns:odx="http://opendope.org/xpaths" xmlns:odc="http://opendope.org/conditions" xmlns:odq="http://opendope.org/questions" xmlns:oda="http://opendope.org/answers" xmlns:odi="http://opendope.org/components" xmlns:odgm="http://opendope.org/SmartArt/DataHierarchy" xmlns:ns25="http://schemas.openxmlformats.org/officeDocument/2006/bibliography" xmlns:ns26="http://schemas.openxmlformats.org/drawingml/2006/compatibility" xmlns:ns27="http://schemas.openxmlformats.org/drawingml/2006/lockedCanvas">
  <w:optimizeForBrowser/>
  <w:allowPNG/>
</w:webSettings>
</file>

<file path=word/theme/theme1.xml><?xml version="1.0" encoding="utf-8"?>
<a:theme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o="urn:schemas-microsoft-com:office:office" xmlns:v="urn:schemas-microsoft-com:vml" xmlns:ns15="urn:schemas-microsoft-com:office:excel" xmlns:w10="urn:schemas-microsoft-com:office:word" xmlns:ns17="urn:schemas-microsoft-com:office:powerpoint" xmlns:odx="http://opendope.org/xpaths" xmlns:odc="http://opendope.org/conditions" xmlns:odq="http://opendope.org/questions" xmlns:oda="http://opendope.org/answers" xmlns:odi="http://opendope.org/components" xmlns:odgm="http://opendope.org/SmartArt/DataHierarchy" xmlns:ns25="http://schemas.openxmlformats.org/officeDocument/2006/bibliography" xmlns:ns26="http://schemas.openxmlformats.org/drawingml/2006/compatibility" xmlns:ns27="http://schemas.openxmlformats.org/drawingml/2006/lockedCanvas"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Target="itemProps1.xml" Type="http://schemas.openxmlformats.org/officeDocument/2006/relationships/customXmlProps" Id="rId1"></Relationship></Relationships>
</file>

<file path=customXml/_rels/item2.xml.rels><?xml version="1.0" encoding="UTF-8" standalone="yes"?><Relationships xmlns="http://schemas.openxmlformats.org/package/2006/relationships"><Relationship Target="itemProps2.xml" Type="http://schemas.openxmlformats.org/officeDocument/2006/relationships/customXmlProps" Id="rId1"></Relationship></Relationships>
</file>

<file path=customXml/_rels/item3.xml.rels><?xml version="1.0" encoding="UTF-8" standalone="yes"?><Relationships xmlns="http://schemas.openxmlformats.org/package/2006/relationships"><Relationship Target="itemProps3.xml" Type="http://schemas.openxmlformats.org/officeDocument/2006/relationships/customXmlProps" Id="rId1"></Relationship></Relationships>
</file>

<file path=customXml/_rels/item4.xml.rels><?xml version="1.0" encoding="UTF-8" standalone="yes"?><Relationships xmlns="http://schemas.openxmlformats.org/package/2006/relationships"><Relationship Target="itemProps4.xml" Type="http://schemas.openxmlformats.org/officeDocument/2006/relationships/customXmlProps" Id="rId1"></Relationship></Relationships>
</file>

<file path=customXml/item1.xml><?xml version="1.0" encoding="utf-8"?>
<odi:component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o="urn:schemas-microsoft-com:office:office" xmlns:v="urn:schemas-microsoft-com:vml" xmlns:ns15="urn:schemas-microsoft-com:office:excel" xmlns:w10="urn:schemas-microsoft-com:office:word" xmlns:ns17="urn:schemas-microsoft-com:office:powerpoint" xmlns:odx="http://opendope.org/xpaths" xmlns:odc="http://opendope.org/conditions" xmlns:odq="http://opendope.org/questions" xmlns:oda="http://opendope.org/answers" xmlns:odi="http://opendope.org/components" xmlns:odgm="http://opendope.org/SmartArt/DataHierarchy" xmlns:ns25="http://schemas.openxmlformats.org/officeDocument/2006/bibliography" xmlns:ns26="http://schemas.openxmlformats.org/drawingml/2006/compatibility" xmlns:ns27="http://schemas.openxmlformats.org/drawingml/2006/lockedCanvas"/>
</file>

<file path=customXml/item2.xml><?xml version="1.0" encoding="utf-8"?>
<odc:condition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o="urn:schemas-microsoft-com:office:office" xmlns:v="urn:schemas-microsoft-com:vml" xmlns:ns15="urn:schemas-microsoft-com:office:excel" xmlns:w10="urn:schemas-microsoft-com:office:word" xmlns:ns17="urn:schemas-microsoft-com:office:powerpoint" xmlns:odx="http://opendope.org/xpaths" xmlns:odc="http://opendope.org/conditions" xmlns:odq="http://opendope.org/questions" xmlns:oda="http://opendope.org/answers" xmlns:odi="http://opendope.org/components" xmlns:odgm="http://opendope.org/SmartArt/DataHierarchy" xmlns:ns25="http://schemas.openxmlformats.org/officeDocument/2006/bibliography" xmlns:ns26="http://schemas.openxmlformats.org/drawingml/2006/compatibility" xmlns:ns27="http://schemas.openxmlformats.org/drawingml/2006/lockedCanvas">
  <odc:condition id="w3FKe">
    <odc:xpathref id="ULIKz"/>
  </odc:condition>
  <odc:condition id="r5KEs">
    <odc:xpathref id="P3qjq"/>
  </odc:condition>
  <odc:condition id="gIBLn">
    <odc:xpathref id="U7Vgj"/>
  </odc:condition>
  <odc:condition id="iYWNz">
    <odc:xpathref id="Tq233"/>
  </odc:condition>
  <odc:condition id="EVQlO">
    <odc:xpathref id="cNgaF"/>
  </odc:condition>
</odc:conditions>
</file>

<file path=customXml/item3.xml><?xml version="1.0" encoding="utf-8"?>
<resume>
  <contactInformation>
    <firstName>Nathan</firstName>
    <lastName>Green</lastName>
    <emailAddress>GreenNathan196@Gmail.com</emailAddress>
    <addressLineOne>8555 Bay Meadows Way</addressLineOne>
    <city>Jacksonville</city>
    <stateAbbreviation>FL</stateAbbreviation>
    <zipCode>32257</zipCode>
    <phoneNumber>8179411333</phoneNumber>
  </contactInformation>
  <education>
    <school>
      <schoolName>Whitney M Young</schoolName>
      <degreeOfStudy>Welding Tech (Shielded Metal Arch Welding)</degreeOfStudy>
    </school>
  </education>
  <experience>
    <companiesWorkedFor>
      <companyName>Vistar Of North Texas</companyName>
      <cityState>Arlington</cityState>
      <startDate>January 2013</startDate>
      <positionTitle>Forklift</positionTitle>
      <endDate>March 2014</endDate>
      <whatIDidThere>Picking and packing orders in fast paced environment on electric pallet jack. Orders must be picked in time appointed. Requires basic knowledge of safety operations and ppe</whatIDidThere>
    </companiesWorkedFor>
    <companiesWorkedFor>
      <companyName>Beach Mold And Tool</companyName>
      <cityState>New Albany Indiana</cityState>
      <startDate>February 2012</startDate>
      <positionTitle>Mold Press Operator</positionTitle>
      <endDate>January 2013</endDate>
      <whatIDidThere>Operating mold press machine using raw polyethylene to mold a variety of different parts for major auto manufacturing companies. Operation includes basic mechanical know how for daily maintenence and successful performance. Requires sharp attention to detail in order to produce quality parts.</whatIDidThere>
    </companiesWorkedFor>
    <companiesWorkedFor>
      <companyName>Carolina Container</companyName>
      <cityState>Louisville, Kentucky</cityState>
      <startDate>April 2011</startDate>
      <positionTitle>Forklift, Reach Truck, Line Lead</positionTitle>
      <endDate>February 2012</endDate>
      <whatIDidThere>To supply assembly line with the raw material necessary to complete packaging order. Loading and offloading trucks on propane powered forklifts,  and sorting inventory with stand up reach trucks using RFID scanners</whatIDidThere>
    </companiesWorkedFor>
    <companiesWorkedFor>
      <companyName>Cellynne</companyName>
      <cityState>Haines City, Florida</cityState>
      <startDate>February 2010</startDate>
      <positionTitle>Machine Operator</positionTitle>
      <endDate>April 2011</endDate>
      <whatIDidThere>Operating unwinding and rewinding machinery that 2 plied various paper products including toilet paper, paper towels kleenex etc. Also requires propane powered clamp truck use to store finished product.</whatIDidThere>
    </companiesWorkedFor>
  </experience>
  <objective>
    <value>To further my experience in the industrial field, and obtain steady employment</value>
  </objective>
  <references>
    <previousCoworkerInformations>
      <name>David Hibbard</name>
      <phoneNumber>5027186218</phoneNumber>
      <company>Carolina Container</company>
      <title>Assembly Laborer</title>
      <whatIDidWithThem>Worked on the line I supplied with raw material</whatIDidWithThem>
    </previousCoworkerInformations>
    <previousCoworkerInformations>
      <name>Eric Nelson</name>
      <phoneNumber>5023569463</phoneNumber>
      <company>Beach Mold And Tool</company>
      <title>Forklift</title>
      <whatIDidWithThem>Maintenence worker, and tech support for Beach mold and tool</whatIDidWithThem>
    </previousCoworkerInformations>
  </references>
  <skills>
    <skill>Mechanically inclined</skill>
    <skill>Cautious</skill>
    <skill>Professional</skill>
    <skill>Ambitious</skill>
  </skills>
</resume>
</file>

<file path=customXml/item4.xml><?xml version="1.0" encoding="utf-8"?>
<odx:xpath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o="urn:schemas-microsoft-com:office:office" xmlns:v="urn:schemas-microsoft-com:vml" xmlns:ns15="urn:schemas-microsoft-com:office:excel" xmlns:w10="urn:schemas-microsoft-com:office:word" xmlns:ns17="urn:schemas-microsoft-com:office:powerpoint" xmlns:odx="http://opendope.org/xpaths" xmlns:odc="http://opendope.org/conditions" xmlns:odq="http://opendope.org/questions" xmlns:oda="http://opendope.org/answers" xmlns:odi="http://opendope.org/components" xmlns:odgm="http://opendope.org/SmartArt/DataHierarchy" xmlns:ns25="http://schemas.openxmlformats.org/officeDocument/2006/bibliography" xmlns:ns26="http://schemas.openxmlformats.org/drawingml/2006/compatibility" xmlns:ns27="http://schemas.openxmlformats.org/drawingml/2006/lockedCanvas">
  <odx:xpath id="DWTAd">
    <odx:dataBinding xpath="/resume[1]/contactInformation[1]/firstName[1]" storeItemID="{154E1D46-6C10-420E-9DFD-8CC2D8BE25A2}"/>
  </odx:xpath>
  <odx:xpath id="fYBfU">
    <odx:dataBinding xpath="/resume[1]/contactInformation[1]/lastName[1]" storeItemID="{154E1D46-6C10-420E-9DFD-8CC2D8BE25A2}"/>
  </odx:xpath>
  <odx:xpath id="EnJNX">
    <odx:dataBinding xpath="/resume[1]/contactInformation[1]/addressLineOne[1]" storeItemID="{154E1D46-6C10-420E-9DFD-8CC2D8BE25A2}"/>
  </odx:xpath>
  <odx:xpath id="GL1pQ">
    <odx:dataBinding xpath="/resume[1]/contactInformation[1]/city[1]" storeItemID="{154E1D46-6C10-420E-9DFD-8CC2D8BE25A2}"/>
  </odx:xpath>
  <odx:xpath id="g45sO">
    <odx:dataBinding xpath="/resume[1]/contactInformation[1]/stateAbbreviation[1]" storeItemID="{154E1D46-6C10-420E-9DFD-8CC2D8BE25A2}"/>
  </odx:xpath>
  <odx:xpath id="UNbp8">
    <odx:dataBinding xpath="/resume[1]/contactInformation[1]/zipCode[1]" storeItemID="{154E1D46-6C10-420E-9DFD-8CC2D8BE25A2}"/>
  </odx:xpath>
  <odx:xpath id="nceIB">
    <odx:dataBinding xpath="/resume[1]/contactInformation[1]/phoneNumber[1]" storeItemID="{154E1D46-6C10-420E-9DFD-8CC2D8BE25A2}"/>
  </odx:xpath>
  <odx:xpath id="lYzr4">
    <odx:dataBinding xpath="/resume[1]/contactInformation[1]/emailAddress[1]" storeItemID="{154E1D46-6C10-420E-9DFD-8CC2D8BE25A2}"/>
  </odx:xpath>
  <odx:xpath id="ULIKz">
    <odx:dataBinding xpath="count(/resume[1]/education/school)&gt;0" storeItemID="{154E1D46-6C10-420E-9DFD-8CC2D8BE25A2}"/>
  </odx:xpath>
  <odx:xpath id="P3qjq">
    <odx:dataBinding xpath="count(/resume[1]/experience/companiesWorkedFor)&gt;0" storeItemID="{154E1D46-6C10-420E-9DFD-8CC2D8BE25A2}"/>
  </odx:xpath>
  <odx:xpath id="U7Vgj">
    <odx:dataBinding xpath="count(/resume[1]/skills/skill)&gt;0" storeItemID="{154E1D46-6C10-420E-9DFD-8CC2D8BE25A2}"/>
  </odx:xpath>
  <odx:xpath id="Tq233">
    <odx:dataBinding xpath="count(/resume[1]/objective/value)&gt;0" storeItemID="{154E1D46-6C10-420E-9DFD-8CC2D8BE25A2}"/>
  </odx:xpath>
  <odx:xpath id="NyK7W">
    <odx:dataBinding xpath="/resume[1]/objective[1]/value[1]" storeItemID="{154E1D46-6C10-420E-9DFD-8CC2D8BE25A2}"/>
  </odx:xpath>
  <odx:xpath id="F99bs">
    <odx:dataBinding xpath="/resume[1]/experience[1]/companiesWorkedFor" storeItemID="{154E1D46-6C10-420E-9DFD-8CC2D8BE25A2}"/>
  </odx:xpath>
  <odx:xpath id="cNgaF">
    <odx:dataBinding xpath="count(/resume[1]/references/previousCoworkerInformations)&gt;0" storeItemID="{154E1D46-6C10-420E-9DFD-8CC2D8BE25A2}"/>
  </odx:xpath>
  <odx:xpath id="nCrGx">
    <odx:dataBinding xpath="/resume[1]/education[1]/school" storeItemID="{154E1D46-6C10-420E-9DFD-8CC2D8BE25A2}"/>
  </odx:xpath>
  <odx:xpath id="azQVA">
    <odx:dataBinding xpath="/resume[1]/skills[1]/skill" storeItemID="{154E1D46-6C10-420E-9DFD-8CC2D8BE25A2}"/>
  </odx:xpath>
  <odx:xpath id="CMTTP">
    <odx:dataBinding xpath="/resume[1]/skills[1]/skill[1]" storeItemID="{154E1D46-6C10-420E-9DFD-8CC2D8BE25A2}"/>
  </odx:xpath>
  <odx:xpath id="QUsKW">
    <odx:dataBinding xpath="/resume[1]/references[1]/previousCoworkerInformations" storeItemID="{154E1D46-6C10-420E-9DFD-8CC2D8BE25A2}"/>
  </odx:xpath>
  <odx:xpath id="aA7IN">
    <odx:dataBinding xpath="/resume[1]/references[1]/previousCoworkerInformations[1]/name[1]" storeItemID="{154E1D46-6C10-420E-9DFD-8CC2D8BE25A2}"/>
  </odx:xpath>
  <odx:xpath id="U3jIr">
    <odx:dataBinding xpath="/resume[1]/references[1]/previousCoworkerInformations[1]/title[1]" storeItemID="{154E1D46-6C10-420E-9DFD-8CC2D8BE25A2}"/>
  </odx:xpath>
  <odx:xpath id="RCmSd">
    <odx:dataBinding xpath="/resume[1]/references[1]/previousCoworkerInformations[1]/company[1]" storeItemID="{154E1D46-6C10-420E-9DFD-8CC2D8BE25A2}"/>
  </odx:xpath>
  <odx:xpath id="GZAbI">
    <odx:dataBinding xpath="/resume[1]/references[1]/previousCoworkerInformations[1]/phoneNumber[1]" storeItemID="{154E1D46-6C10-420E-9DFD-8CC2D8BE25A2}"/>
  </odx:xpath>
  <odx:xpath id="aQmqx">
    <odx:dataBinding xpath="/resume[1]/references[1]/previousCoworkerInformations[1]/whatIDidWithThem[1]" storeItemID="{154E1D46-6C10-420E-9DFD-8CC2D8BE25A2}"/>
  </odx:xpath>
  <odx:xpath id="QJ8m5">
    <odx:dataBinding xpath="/resume[1]/education[1]/school[1]/schoolName[1]" storeItemID="{154E1D46-6C10-420E-9DFD-8CC2D8BE25A2}"/>
  </odx:xpath>
  <odx:xpath id="clVyz">
    <odx:dataBinding xpath="/resume[1]/education[1]/school[1]/degreeOfStudy[1]" storeItemID="{154E1D46-6C10-420E-9DFD-8CC2D8BE25A2}"/>
  </odx:xpath>
  <odx:xpath id="mFi3Z">
    <odx:dataBinding xpath="/resume[1]/experience[1]/companiesWorkedFor[1]/companyName[1]" storeItemID="{154E1D46-6C10-420E-9DFD-8CC2D8BE25A2}"/>
  </odx:xpath>
  <odx:xpath id="fPInp">
    <odx:dataBinding xpath="/resume[1]/experience[1]/companiesWorkedFor[1]/cityState[1]" storeItemID="{154E1D46-6C10-420E-9DFD-8CC2D8BE25A2}"/>
  </odx:xpath>
  <odx:xpath id="AiAyH">
    <odx:dataBinding xpath="/resume[1]/experience[1]/companiesWorkedFor[1]/startDate[1]" storeItemID="{154E1D46-6C10-420E-9DFD-8CC2D8BE25A2}"/>
  </odx:xpath>
  <odx:xpath id="vURB1">
    <odx:dataBinding xpath="/resume[1]/experience[1]/companiesWorkedFor[1]/endDate[1]" storeItemID="{154E1D46-6C10-420E-9DFD-8CC2D8BE25A2}"/>
  </odx:xpath>
  <odx:xpath id="NXPU3">
    <odx:dataBinding xpath="/resume[1]/experience[1]/companiesWorkedFor[1]/whatIDidThere[1]" storeItemID="{154E1D46-6C10-420E-9DFD-8CC2D8BE25A2}"/>
  </odx:xpath>
  <odx:xpath id="QJ8m5_0">
    <odx:dataBinding xpath="/resume[1]/education[1]/school[1][1]/schoolName[1]" storeItemID="{154E1D46-6C10-420E-9DFD-8CC2D8BE25A2}"/>
  </odx:xpath>
  <odx:xpath id="clVyz_0">
    <odx:dataBinding xpath="/resume[1]/education[1]/school[1][1]/degreeOfStudy[1]" storeItemID="{154E1D46-6C10-420E-9DFD-8CC2D8BE25A2}"/>
  </odx:xpath>
  <odx:xpath id="mFi3Z_0">
    <odx:dataBinding xpath="/resume[1]/experience[1]/companiesWorkedFor[1][1]/companyName[1]" storeItemID="{154E1D46-6C10-420E-9DFD-8CC2D8BE25A2}"/>
  </odx:xpath>
  <odx:xpath id="fPInp_0">
    <odx:dataBinding xpath="/resume[1]/experience[1]/companiesWorkedFor[1][1]/cityState[1]" storeItemID="{154E1D46-6C10-420E-9DFD-8CC2D8BE25A2}"/>
  </odx:xpath>
  <odx:xpath id="AiAyH_0">
    <odx:dataBinding xpath="/resume[1]/experience[1]/companiesWorkedFor[1][1]/startDate[1]" storeItemID="{154E1D46-6C10-420E-9DFD-8CC2D8BE25A2}"/>
  </odx:xpath>
  <odx:xpath id="vURB1_0">
    <odx:dataBinding xpath="/resume[1]/experience[1]/companiesWorkedFor[1][1]/endDate[1]" storeItemID="{154E1D46-6C10-420E-9DFD-8CC2D8BE25A2}"/>
  </odx:xpath>
  <odx:xpath id="NXPU3_0">
    <odx:dataBinding xpath="/resume[1]/experience[1]/companiesWorkedFor[1][1]/whatIDidThere[1]" storeItemID="{154E1D46-6C10-420E-9DFD-8CC2D8BE25A2}"/>
  </odx:xpath>
  <odx:xpath id="mFi3Z_1">
    <odx:dataBinding xpath="/resume[1]/experience[1]/companiesWorkedFor[2][1]/companyName[1]" storeItemID="{154E1D46-6C10-420E-9DFD-8CC2D8BE25A2}"/>
  </odx:xpath>
  <odx:xpath id="fPInp_1">
    <odx:dataBinding xpath="/resume[1]/experience[1]/companiesWorkedFor[2][1]/cityState[1]" storeItemID="{154E1D46-6C10-420E-9DFD-8CC2D8BE25A2}"/>
  </odx:xpath>
  <odx:xpath id="AiAyH_1">
    <odx:dataBinding xpath="/resume[1]/experience[1]/companiesWorkedFor[2][1]/startDate[1]" storeItemID="{154E1D46-6C10-420E-9DFD-8CC2D8BE25A2}"/>
  </odx:xpath>
  <odx:xpath id="vURB1_1">
    <odx:dataBinding xpath="/resume[1]/experience[1]/companiesWorkedFor[2][1]/endDate[1]" storeItemID="{154E1D46-6C10-420E-9DFD-8CC2D8BE25A2}"/>
  </odx:xpath>
  <odx:xpath id="NXPU3_1">
    <odx:dataBinding xpath="/resume[1]/experience[1]/companiesWorkedFor[2][1]/whatIDidThere[1]" storeItemID="{154E1D46-6C10-420E-9DFD-8CC2D8BE25A2}"/>
  </odx:xpath>
  <odx:xpath id="mFi3Z_2">
    <odx:dataBinding xpath="/resume[1]/experience[1]/companiesWorkedFor[3][1]/companyName[1]" storeItemID="{154E1D46-6C10-420E-9DFD-8CC2D8BE25A2}"/>
  </odx:xpath>
  <odx:xpath id="fPInp_2">
    <odx:dataBinding xpath="/resume[1]/experience[1]/companiesWorkedFor[3][1]/cityState[1]" storeItemID="{154E1D46-6C10-420E-9DFD-8CC2D8BE25A2}"/>
  </odx:xpath>
  <odx:xpath id="AiAyH_2">
    <odx:dataBinding xpath="/resume[1]/experience[1]/companiesWorkedFor[3][1]/startDate[1]" storeItemID="{154E1D46-6C10-420E-9DFD-8CC2D8BE25A2}"/>
  </odx:xpath>
  <odx:xpath id="vURB1_2">
    <odx:dataBinding xpath="/resume[1]/experience[1]/companiesWorkedFor[3][1]/endDate[1]" storeItemID="{154E1D46-6C10-420E-9DFD-8CC2D8BE25A2}"/>
  </odx:xpath>
  <odx:xpath id="NXPU3_2">
    <odx:dataBinding xpath="/resume[1]/experience[1]/companiesWorkedFor[3][1]/whatIDidThere[1]" storeItemID="{154E1D46-6C10-420E-9DFD-8CC2D8BE25A2}"/>
  </odx:xpath>
  <odx:xpath id="mFi3Z_3">
    <odx:dataBinding xpath="/resume[1]/experience[1]/companiesWorkedFor[4][1]/companyName[1]" storeItemID="{154E1D46-6C10-420E-9DFD-8CC2D8BE25A2}"/>
  </odx:xpath>
  <odx:xpath id="fPInp_3">
    <odx:dataBinding xpath="/resume[1]/experience[1]/companiesWorkedFor[4][1]/cityState[1]" storeItemID="{154E1D46-6C10-420E-9DFD-8CC2D8BE25A2}"/>
  </odx:xpath>
  <odx:xpath id="AiAyH_3">
    <odx:dataBinding xpath="/resume[1]/experience[1]/companiesWorkedFor[4][1]/startDate[1]" storeItemID="{154E1D46-6C10-420E-9DFD-8CC2D8BE25A2}"/>
  </odx:xpath>
  <odx:xpath id="vURB1_3">
    <odx:dataBinding xpath="/resume[1]/experience[1]/companiesWorkedFor[4][1]/endDate[1]" storeItemID="{154E1D46-6C10-420E-9DFD-8CC2D8BE25A2}"/>
  </odx:xpath>
  <odx:xpath id="NXPU3_3">
    <odx:dataBinding xpath="/resume[1]/experience[1]/companiesWorkedFor[4][1]/whatIDidThere[1]" storeItemID="{154E1D46-6C10-420E-9DFD-8CC2D8BE25A2}"/>
  </odx:xpath>
  <odx:xpath id="CMTTP_0">
    <odx:dataBinding xpath="/resume[1]/skills[1]/skill[1][1]" storeItemID="{154E1D46-6C10-420E-9DFD-8CC2D8BE25A2}"/>
  </odx:xpath>
  <odx:xpath id="CMTTP_1">
    <odx:dataBinding xpath="/resume[1]/skills[1]/skill[2][1]" storeItemID="{154E1D46-6C10-420E-9DFD-8CC2D8BE25A2}"/>
  </odx:xpath>
  <odx:xpath id="CMTTP_2">
    <odx:dataBinding xpath="/resume[1]/skills[1]/skill[3][1]" storeItemID="{154E1D46-6C10-420E-9DFD-8CC2D8BE25A2}"/>
  </odx:xpath>
  <odx:xpath id="CMTTP_3">
    <odx:dataBinding xpath="/resume[1]/skills[1]/skill[4][1]" storeItemID="{154E1D46-6C10-420E-9DFD-8CC2D8BE25A2}"/>
  </odx:xpath>
  <odx:xpath id="aA7IN_0">
    <odx:dataBinding xpath="/resume[1]/references[1]/previousCoworkerInformations[1][1]/name[1]" storeItemID="{154E1D46-6C10-420E-9DFD-8CC2D8BE25A2}"/>
  </odx:xpath>
  <odx:xpath id="U3jIr_0">
    <odx:dataBinding xpath="/resume[1]/references[1]/previousCoworkerInformations[1][1]/title[1]" storeItemID="{154E1D46-6C10-420E-9DFD-8CC2D8BE25A2}"/>
  </odx:xpath>
  <odx:xpath id="RCmSd_0">
    <odx:dataBinding xpath="/resume[1]/references[1]/previousCoworkerInformations[1][1]/company[1]" storeItemID="{154E1D46-6C10-420E-9DFD-8CC2D8BE25A2}"/>
  </odx:xpath>
  <odx:xpath id="GZAbI_0">
    <odx:dataBinding xpath="/resume[1]/references[1]/previousCoworkerInformations[1][1]/phoneNumber[1]" storeItemID="{154E1D46-6C10-420E-9DFD-8CC2D8BE25A2}"/>
  </odx:xpath>
  <odx:xpath id="aQmqx_0">
    <odx:dataBinding xpath="/resume[1]/references[1]/previousCoworkerInformations[1][1]/whatIDidWithThem[1]" storeItemID="{154E1D46-6C10-420E-9DFD-8CC2D8BE25A2}"/>
  </odx:xpath>
  <odx:xpath id="aA7IN_1">
    <odx:dataBinding xpath="/resume[1]/references[1]/previousCoworkerInformations[2][1]/name[1]" storeItemID="{154E1D46-6C10-420E-9DFD-8CC2D8BE25A2}"/>
  </odx:xpath>
  <odx:xpath id="U3jIr_1">
    <odx:dataBinding xpath="/resume[1]/references[1]/previousCoworkerInformations[2][1]/title[1]" storeItemID="{154E1D46-6C10-420E-9DFD-8CC2D8BE25A2}"/>
  </odx:xpath>
  <odx:xpath id="RCmSd_1">
    <odx:dataBinding xpath="/resume[1]/references[1]/previousCoworkerInformations[2][1]/company[1]" storeItemID="{154E1D46-6C10-420E-9DFD-8CC2D8BE25A2}"/>
  </odx:xpath>
  <odx:xpath id="GZAbI_1">
    <odx:dataBinding xpath="/resume[1]/references[1]/previousCoworkerInformations[2][1]/phoneNumber[1]" storeItemID="{154E1D46-6C10-420E-9DFD-8CC2D8BE25A2}"/>
  </odx:xpath>
  <odx:xpath id="aQmqx_1">
    <odx:dataBinding xpath="/resume[1]/references[1]/previousCoworkerInformations[2][1]/whatIDidWithThem[1]" storeItemID="{154E1D46-6C10-420E-9DFD-8CC2D8BE25A2}"/>
  </odx:xpath>
</odx:xpaths>
</file>

<file path=customXml/itemProps1.xml><?xml version="1.0" encoding="utf-8"?>
<ds:datastoreItem xmlns:ds="http://schemas.openxmlformats.org/officeDocument/2006/customXml" ds:itemID="{B3D8ECB7-64D1-4BF0-927E-2CEA96362779}">
  <ds:schemaRefs>
    <ds:schemaRef ds:uri="http://www.w3.org/2001/XMLSchema"/>
    <ds:schemaRef ds:uri="http://opendope.org/components"/>
  </ds:schemaRefs>
</ds:datastoreItem>
</file>

<file path=customXml/itemProps2.xml><?xml version="1.0" encoding="utf-8"?>
<ds:datastoreItem xmlns:ds="http://schemas.openxmlformats.org/officeDocument/2006/customXml" ds:itemID="{FCD12B16-7872-48B1-8CC0-63BD926D7745}">
  <ds:schemaRefs>
    <ds:schemaRef ds:uri="http://www.w3.org/2001/XMLSchema"/>
    <ds:schemaRef ds:uri="http://opendope.org/conditions"/>
  </ds:schemaRefs>
</ds:datastoreItem>
</file>

<file path=customXml/itemProps3.xml><?xml version="1.0" encoding="utf-8"?>
<ds:datastoreItem xmlns:ds="http://schemas.openxmlformats.org/officeDocument/2006/customXml" ds:itemID="{154E1D46-6C10-420E-9DFD-8CC2D8BE25A2}">
  <ds:schemaRefs/>
</ds:datastoreItem>
</file>

<file path=customXml/itemProps4.xml><?xml version="1.0" encoding="utf-8"?>
<ds:datastoreItem xmlns:ds="http://schemas.openxmlformats.org/officeDocument/2006/customXml" ds:itemID="{3E8FA1EA-0A57-4B81-A1DB-CBFF8AA27F05}">
  <ds:schemaRefs>
    <ds:schemaRef ds:uri="http://www.w3.org/2001/XMLSchema"/>
    <ds:schemaRef ds:uri="http://opendope.org/xpaths"/>
  </ds:schemaRefs>
</ds:datastoreItem>
</file>

<file path=docProps/app.xml><?xml version="1.0" encoding="utf-8"?>
<properties:Properties xmlns:properties="http://schemas.openxmlformats.org/officeDocument/2006/extended-properties" xmlns:vt="http://schemas.openxmlformats.org/officeDocument/2006/docPropsVTypes">
  <properties:Template>Normal.dotm</properties:Template>
  <properties:Company/>
  <properties:Pages>1</properties:Pages>
  <properties:Words>88</properties:Words>
  <properties:Characters>507</properties:Characters>
  <properties:Lines>4</properties:Lines>
  <properties:Paragraphs>1</properties:Paragraphs>
  <properties:TotalTime>35</properties:TotalTime>
  <properties:ScaleCrop>false</properties:ScaleCrop>
  <properties:HeadingPairs>
    <vt:vector baseType="variant" size="2">
      <vt:variant>
        <vt:lpstr>Title</vt:lpstr>
      </vt:variant>
      <vt:variant>
        <vt:i4>1</vt:i4>
      </vt:variant>
    </vt:vector>
  </properties:HeadingPairs>
  <properties:TitlesOfParts>
    <vt:vector baseType="lpstr" size="1">
      <vt:lpstr>Katelyn Six</vt:lpstr>
    </vt:vector>
  </properties:TitlesOfParts>
  <properties:LinksUpToDate>false</properties:LinksUpToDate>
  <properties:CharactersWithSpaces>594</properties:CharactersWithSpaces>
  <properties:SharedDoc>false</properties:SharedDoc>
  <properties:HyperlinksChanged>false</properties:HyperlinksChanged>
  <properties:Application>docx4j</properties:Application>
  <properties:AppVersion>2.7</properties:AppVersion>
  <properties:DocSecurity>0</properties:DocSecurity>
</properties:Properties>
</file>

<file path=docProps/core.xml><?xml version="1.0" encoding="utf-8"?>
<cp:coreProperties xmlns:cp="http://schemas.openxmlformats.org/package/2006/metadata/core-properties" xmlns:dcterms="http://purl.org/dc/terms/" xmlns:dc="http://purl.org/dc/elements/1.1/">
  <dcterms:created xmlns:xsi="http://www.w3.org/2001/XMLSchema-instance" xsi:type="dcterms:W3CDTF">2012-11-04T20:20:00Z</dcterms:created>
  <dc:creator>Owner</dc:creator>
  <cp:lastModifiedBy>docx4j</cp:lastModifiedBy>
  <cp:lastPrinted>2012-08-12T22:05:00Z</cp:lastPrinted>
  <dcterms:modified xmlns:xsi="http://www.w3.org/2001/XMLSchema-instance" xsi:type="dcterms:W3CDTF">2012-11-04T22:15:00Z</dcterms:modified>
  <cp:revision>14</cp:revision>
  <dc:title>Katelyn Six</dc:title>
</cp:coreProperties>
</file>