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C22E5" w:rsidRDefault="005C22E5">
      <w:pPr>
        <w:rPr>
          <w:i/>
          <w:sz w:val="20"/>
          <w:szCs w:val="20"/>
        </w:rPr>
      </w:pPr>
    </w:p>
    <w:p w:rsidR="00154DCE" w:rsidRDefault="005C22E5" w:rsidP="005868F9">
      <w:pPr>
        <w:jc w:val="center"/>
        <w:rPr>
          <w:b/>
        </w:rPr>
      </w:pPr>
      <w:proofErr w:type="gramStart"/>
      <w:r w:rsidRPr="004529BA">
        <w:rPr>
          <w:b/>
        </w:rPr>
        <w:t>A</w:t>
      </w:r>
      <w:r w:rsidR="004E2AEB" w:rsidRPr="004529BA">
        <w:rPr>
          <w:b/>
        </w:rPr>
        <w:t xml:space="preserve"> </w:t>
      </w:r>
      <w:r w:rsidR="00051A66">
        <w:rPr>
          <w:b/>
        </w:rPr>
        <w:t>1</w:t>
      </w:r>
      <w:r w:rsidR="00F1747D">
        <w:rPr>
          <w:b/>
        </w:rPr>
        <w:t>4</w:t>
      </w:r>
      <w:r w:rsidR="007E4C6B" w:rsidRPr="004529BA">
        <w:rPr>
          <w:b/>
        </w:rPr>
        <w:t xml:space="preserve"> year </w:t>
      </w:r>
      <w:r w:rsidR="00F1747D">
        <w:rPr>
          <w:b/>
        </w:rPr>
        <w:t>Environmental</w:t>
      </w:r>
      <w:r w:rsidR="00680DE4">
        <w:rPr>
          <w:b/>
        </w:rPr>
        <w:t xml:space="preserve"> </w:t>
      </w:r>
      <w:r w:rsidR="0044540A">
        <w:rPr>
          <w:b/>
        </w:rPr>
        <w:t>Scientist Consultant</w:t>
      </w:r>
      <w:r w:rsidR="007342D8">
        <w:rPr>
          <w:b/>
        </w:rPr>
        <w:t>/</w:t>
      </w:r>
      <w:r w:rsidR="0044540A">
        <w:rPr>
          <w:b/>
        </w:rPr>
        <w:t>Chemist</w:t>
      </w:r>
      <w:r w:rsidR="007342D8">
        <w:rPr>
          <w:b/>
        </w:rPr>
        <w:t xml:space="preserve"> </w:t>
      </w:r>
      <w:r w:rsidR="008D47B0">
        <w:rPr>
          <w:b/>
        </w:rPr>
        <w:t>seeking prospective employment opportunities with a progressive organization.</w:t>
      </w:r>
      <w:proofErr w:type="gramEnd"/>
    </w:p>
    <w:p w:rsidR="008D47B0" w:rsidRDefault="008D47B0" w:rsidP="005868F9">
      <w:pPr>
        <w:jc w:val="center"/>
      </w:pPr>
    </w:p>
    <w:p w:rsidR="005C22E5" w:rsidRPr="004529BA" w:rsidRDefault="005C22E5" w:rsidP="00ED1CE8">
      <w:pPr>
        <w:rPr>
          <w:b/>
          <w:u w:val="single"/>
        </w:rPr>
      </w:pPr>
      <w:r w:rsidRPr="004529BA">
        <w:rPr>
          <w:b/>
          <w:u w:val="single"/>
        </w:rPr>
        <w:t>SKILL SUMMARY</w:t>
      </w:r>
    </w:p>
    <w:p w:rsidR="005C22E5" w:rsidRDefault="005C22E5" w:rsidP="00ED1CE8">
      <w:pPr>
        <w:rPr>
          <w:u w:val="single"/>
        </w:rPr>
      </w:pPr>
    </w:p>
    <w:tbl>
      <w:tblPr>
        <w:tblW w:w="8724" w:type="dxa"/>
        <w:tblInd w:w="108" w:type="dxa"/>
        <w:tblLayout w:type="fixed"/>
        <w:tblLook w:val="0000"/>
      </w:tblPr>
      <w:tblGrid>
        <w:gridCol w:w="2908"/>
        <w:gridCol w:w="2908"/>
        <w:gridCol w:w="2908"/>
      </w:tblGrid>
      <w:tr w:rsidR="005E280E">
        <w:trPr>
          <w:trHeight w:val="2473"/>
        </w:trPr>
        <w:tc>
          <w:tcPr>
            <w:tcW w:w="2908" w:type="dxa"/>
          </w:tcPr>
          <w:p w:rsidR="005E280E" w:rsidRPr="004529BA" w:rsidRDefault="0034554F" w:rsidP="00ED1CE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Instrumentations</w:t>
            </w:r>
          </w:p>
          <w:p w:rsidR="005E280E" w:rsidRDefault="0034554F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GC</w:t>
            </w:r>
          </w:p>
          <w:p w:rsidR="005E280E" w:rsidRDefault="0034554F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X-RAY</w:t>
            </w:r>
          </w:p>
          <w:p w:rsidR="005E280E" w:rsidRDefault="0034554F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ICP</w:t>
            </w:r>
          </w:p>
          <w:p w:rsidR="007F33E0" w:rsidRDefault="004F0F8B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FT-IR</w:t>
            </w:r>
          </w:p>
          <w:p w:rsidR="007F33E0" w:rsidRDefault="007F33E0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</w:t>
            </w:r>
          </w:p>
          <w:p w:rsidR="007F33E0" w:rsidRDefault="007F33E0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HPLC</w:t>
            </w:r>
          </w:p>
          <w:p w:rsidR="007F33E0" w:rsidRDefault="007F33E0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Wet Chemistry</w:t>
            </w:r>
          </w:p>
          <w:p w:rsidR="009A6958" w:rsidRDefault="007F33E0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Mooney</w:t>
            </w:r>
          </w:p>
          <w:p w:rsidR="005E280E" w:rsidRDefault="00AA4A61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Spectroscopy NMR</w:t>
            </w:r>
            <w:r w:rsidR="005E280E">
              <w:rPr>
                <w:sz w:val="20"/>
                <w:szCs w:val="20"/>
              </w:rPr>
              <w:t xml:space="preserve">                     </w:t>
            </w:r>
          </w:p>
          <w:p w:rsidR="005E280E" w:rsidRDefault="005E280E" w:rsidP="00ED1CE8">
            <w:pPr>
              <w:rPr>
                <w:sz w:val="20"/>
                <w:szCs w:val="20"/>
              </w:rPr>
            </w:pPr>
          </w:p>
        </w:tc>
        <w:tc>
          <w:tcPr>
            <w:tcW w:w="2908" w:type="dxa"/>
          </w:tcPr>
          <w:p w:rsidR="005E280E" w:rsidRPr="004529BA" w:rsidRDefault="005E280E" w:rsidP="00ED1CE8">
            <w:pPr>
              <w:rPr>
                <w:b/>
                <w:sz w:val="20"/>
                <w:szCs w:val="20"/>
              </w:rPr>
            </w:pPr>
            <w:r w:rsidRPr="004529BA">
              <w:rPr>
                <w:b/>
                <w:sz w:val="20"/>
                <w:szCs w:val="20"/>
              </w:rPr>
              <w:t>Operating Systems etc</w:t>
            </w:r>
          </w:p>
          <w:p w:rsidR="005E280E" w:rsidRDefault="005E280E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Windows 98</w:t>
            </w:r>
          </w:p>
          <w:p w:rsidR="005E280E" w:rsidRDefault="005E280E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XP Professional</w:t>
            </w:r>
          </w:p>
          <w:p w:rsidR="00624C79" w:rsidRDefault="00624C79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 S</w:t>
            </w:r>
            <w:r w:rsidR="00153159">
              <w:rPr>
                <w:sz w:val="20"/>
                <w:szCs w:val="20"/>
              </w:rPr>
              <w:t>oft applications:</w:t>
            </w:r>
          </w:p>
          <w:p w:rsidR="00153159" w:rsidRDefault="00153159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 soft word</w:t>
            </w:r>
          </w:p>
          <w:p w:rsidR="00153159" w:rsidRDefault="00153159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</w:t>
            </w:r>
          </w:p>
          <w:p w:rsidR="00153159" w:rsidRDefault="00153159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 point</w:t>
            </w:r>
          </w:p>
          <w:p w:rsidR="00153159" w:rsidRDefault="00153159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</w:t>
            </w:r>
          </w:p>
          <w:p w:rsidR="00153159" w:rsidRDefault="00153159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Outlook</w:t>
            </w:r>
          </w:p>
          <w:p w:rsidR="005E280E" w:rsidRDefault="005E280E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908" w:type="dxa"/>
          </w:tcPr>
          <w:p w:rsidR="005E280E" w:rsidRDefault="005E280E" w:rsidP="00ED1CE8">
            <w:pPr>
              <w:rPr>
                <w:sz w:val="20"/>
                <w:szCs w:val="20"/>
              </w:rPr>
            </w:pPr>
            <w:r w:rsidRPr="00080FDD">
              <w:rPr>
                <w:b/>
                <w:sz w:val="20"/>
                <w:szCs w:val="20"/>
              </w:rPr>
              <w:t>Miscellaneous</w:t>
            </w:r>
          </w:p>
          <w:p w:rsidR="005E280E" w:rsidRDefault="00081651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Relevant </w:t>
            </w:r>
            <w:r w:rsidR="00F954C5">
              <w:rPr>
                <w:sz w:val="20"/>
                <w:szCs w:val="20"/>
              </w:rPr>
              <w:t>Knowledge</w:t>
            </w:r>
            <w:r w:rsidR="005E280E">
              <w:rPr>
                <w:sz w:val="20"/>
                <w:szCs w:val="20"/>
              </w:rPr>
              <w:t>:</w:t>
            </w:r>
          </w:p>
          <w:p w:rsidR="005E280E" w:rsidRDefault="00081651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LDEQ</w:t>
            </w:r>
          </w:p>
          <w:p w:rsidR="005E280E" w:rsidRDefault="002A2F33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FHWA</w:t>
            </w:r>
          </w:p>
          <w:p w:rsidR="0035203A" w:rsidRDefault="002A2F33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NEPA</w:t>
            </w:r>
          </w:p>
          <w:p w:rsidR="002A2F33" w:rsidRDefault="002A2F33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ESA</w:t>
            </w:r>
          </w:p>
          <w:p w:rsidR="00BE4CE3" w:rsidRDefault="002A2F33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</w:t>
            </w:r>
            <w:r w:rsidR="00BE4CE3">
              <w:rPr>
                <w:sz w:val="20"/>
                <w:szCs w:val="20"/>
              </w:rPr>
              <w:t>:</w:t>
            </w:r>
          </w:p>
          <w:p w:rsidR="00BE4CE3" w:rsidRDefault="00F954C5" w:rsidP="00ED1C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Additional Environmental </w:t>
            </w:r>
            <w:r w:rsidR="00722FFF">
              <w:rPr>
                <w:sz w:val="20"/>
                <w:szCs w:val="20"/>
              </w:rPr>
              <w:t>Guidelines</w:t>
            </w:r>
          </w:p>
          <w:p w:rsidR="005E280E" w:rsidRDefault="005E280E" w:rsidP="00ED1CE8">
            <w:pPr>
              <w:rPr>
                <w:sz w:val="20"/>
                <w:szCs w:val="20"/>
              </w:rPr>
            </w:pPr>
          </w:p>
        </w:tc>
      </w:tr>
    </w:tbl>
    <w:p w:rsidR="000D449B" w:rsidRPr="004529BA" w:rsidRDefault="005C22E5" w:rsidP="00ED1CE8">
      <w:pPr>
        <w:rPr>
          <w:b/>
          <w:u w:val="single"/>
        </w:rPr>
      </w:pPr>
      <w:r w:rsidRPr="004529BA">
        <w:rPr>
          <w:b/>
          <w:u w:val="single"/>
        </w:rPr>
        <w:t>PROFESSIONAL EXPERIENCE</w:t>
      </w:r>
      <w:r w:rsidR="000D449B" w:rsidRPr="004529BA">
        <w:rPr>
          <w:b/>
          <w:u w:val="single"/>
        </w:rPr>
        <w:br/>
      </w:r>
    </w:p>
    <w:p w:rsidR="00291F58" w:rsidRPr="004529BA" w:rsidRDefault="002A02AE" w:rsidP="00ED1CE8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Chemist III</w:t>
      </w:r>
      <w:r w:rsidR="00291F58" w:rsidRPr="004529BA">
        <w:rPr>
          <w:b/>
          <w:sz w:val="20"/>
          <w:szCs w:val="20"/>
          <w:u w:val="single"/>
        </w:rPr>
        <w:t xml:space="preserve"> </w:t>
      </w:r>
      <w:r w:rsidR="00C61483">
        <w:rPr>
          <w:b/>
          <w:sz w:val="20"/>
          <w:szCs w:val="20"/>
          <w:u w:val="single"/>
        </w:rPr>
        <w:t>–</w:t>
      </w:r>
      <w:r w:rsidR="00291F58" w:rsidRPr="004529BA">
        <w:rPr>
          <w:b/>
          <w:sz w:val="20"/>
          <w:szCs w:val="20"/>
          <w:u w:val="single"/>
        </w:rPr>
        <w:t xml:space="preserve"> </w:t>
      </w:r>
      <w:r>
        <w:rPr>
          <w:b/>
          <w:sz w:val="20"/>
          <w:szCs w:val="20"/>
          <w:u w:val="single"/>
        </w:rPr>
        <w:t>Department of Transportation and Development, Baton Rouge, LA</w:t>
      </w:r>
      <w:r w:rsidR="00037023">
        <w:rPr>
          <w:b/>
          <w:sz w:val="20"/>
          <w:szCs w:val="20"/>
          <w:u w:val="single"/>
        </w:rPr>
        <w:t xml:space="preserve">       </w:t>
      </w:r>
      <w:r w:rsidR="00291F58" w:rsidRPr="004529BA">
        <w:rPr>
          <w:b/>
          <w:sz w:val="20"/>
          <w:szCs w:val="20"/>
          <w:u w:val="single"/>
        </w:rPr>
        <w:t xml:space="preserve">                   </w:t>
      </w:r>
      <w:r w:rsidR="00AB3C97">
        <w:rPr>
          <w:b/>
          <w:sz w:val="20"/>
          <w:szCs w:val="20"/>
          <w:u w:val="single"/>
        </w:rPr>
        <w:t xml:space="preserve">        </w:t>
      </w:r>
      <w:r w:rsidR="00291F58" w:rsidRPr="004529BA">
        <w:rPr>
          <w:b/>
          <w:sz w:val="20"/>
          <w:szCs w:val="20"/>
          <w:u w:val="single"/>
        </w:rPr>
        <w:t xml:space="preserve">        </w:t>
      </w:r>
      <w:r w:rsidR="004529BA">
        <w:rPr>
          <w:b/>
          <w:sz w:val="20"/>
          <w:szCs w:val="20"/>
          <w:u w:val="single"/>
        </w:rPr>
        <w:t xml:space="preserve">     </w:t>
      </w:r>
      <w:r w:rsidR="00037023">
        <w:rPr>
          <w:b/>
          <w:sz w:val="20"/>
          <w:szCs w:val="20"/>
          <w:u w:val="single"/>
        </w:rPr>
        <w:t xml:space="preserve"> </w:t>
      </w:r>
      <w:r w:rsidR="004529BA">
        <w:rPr>
          <w:b/>
          <w:sz w:val="20"/>
          <w:szCs w:val="20"/>
          <w:u w:val="single"/>
        </w:rPr>
        <w:t xml:space="preserve"> </w:t>
      </w:r>
      <w:r w:rsidR="00BF6ECF">
        <w:rPr>
          <w:b/>
          <w:sz w:val="20"/>
          <w:szCs w:val="20"/>
          <w:u w:val="single"/>
        </w:rPr>
        <w:t>1</w:t>
      </w:r>
      <w:r w:rsidR="00037023">
        <w:rPr>
          <w:b/>
          <w:sz w:val="20"/>
          <w:szCs w:val="20"/>
          <w:u w:val="single"/>
        </w:rPr>
        <w:t>0</w:t>
      </w:r>
      <w:r w:rsidR="00291F58" w:rsidRPr="004529BA">
        <w:rPr>
          <w:b/>
          <w:sz w:val="20"/>
          <w:szCs w:val="20"/>
          <w:u w:val="single"/>
        </w:rPr>
        <w:t>/200</w:t>
      </w:r>
      <w:r w:rsidR="00037023">
        <w:rPr>
          <w:b/>
          <w:sz w:val="20"/>
          <w:szCs w:val="20"/>
          <w:u w:val="single"/>
        </w:rPr>
        <w:t>2</w:t>
      </w:r>
      <w:r w:rsidR="00291F58" w:rsidRPr="004529BA">
        <w:rPr>
          <w:b/>
          <w:sz w:val="20"/>
          <w:szCs w:val="20"/>
          <w:u w:val="single"/>
        </w:rPr>
        <w:t xml:space="preserve"> –</w:t>
      </w:r>
      <w:r w:rsidR="00E061DA">
        <w:rPr>
          <w:b/>
          <w:sz w:val="20"/>
          <w:szCs w:val="20"/>
          <w:u w:val="single"/>
        </w:rPr>
        <w:t>07/2012</w:t>
      </w:r>
    </w:p>
    <w:p w:rsidR="00291F58" w:rsidRDefault="00291F58" w:rsidP="00ED1CE8">
      <w:pPr>
        <w:rPr>
          <w:sz w:val="20"/>
          <w:szCs w:val="20"/>
        </w:rPr>
      </w:pPr>
      <w:r>
        <w:rPr>
          <w:sz w:val="20"/>
          <w:szCs w:val="20"/>
        </w:rPr>
        <w:t xml:space="preserve">Primary </w:t>
      </w:r>
      <w:r w:rsidR="00376183">
        <w:rPr>
          <w:sz w:val="20"/>
          <w:szCs w:val="20"/>
        </w:rPr>
        <w:t xml:space="preserve">supervise, monitor, and </w:t>
      </w:r>
      <w:r w:rsidR="00997D68">
        <w:rPr>
          <w:sz w:val="20"/>
          <w:szCs w:val="20"/>
        </w:rPr>
        <w:t>interpret</w:t>
      </w:r>
      <w:r w:rsidR="00376183">
        <w:rPr>
          <w:sz w:val="20"/>
          <w:szCs w:val="20"/>
        </w:rPr>
        <w:t xml:space="preserve"> all test performances</w:t>
      </w:r>
      <w:r w:rsidR="00997D68">
        <w:rPr>
          <w:sz w:val="20"/>
          <w:szCs w:val="20"/>
        </w:rPr>
        <w:t>, results, and analytical data.</w:t>
      </w:r>
      <w:r w:rsidR="00252F23">
        <w:rPr>
          <w:sz w:val="20"/>
          <w:szCs w:val="20"/>
        </w:rPr>
        <w:t xml:space="preserve"> </w:t>
      </w:r>
    </w:p>
    <w:p w:rsidR="000236A7" w:rsidRDefault="00997D68" w:rsidP="00ED1CE8">
      <w:pPr>
        <w:rPr>
          <w:sz w:val="20"/>
          <w:szCs w:val="20"/>
        </w:rPr>
      </w:pPr>
      <w:r>
        <w:rPr>
          <w:sz w:val="20"/>
          <w:szCs w:val="20"/>
        </w:rPr>
        <w:t>Facilitate</w:t>
      </w:r>
      <w:r w:rsidR="009029D2">
        <w:rPr>
          <w:sz w:val="20"/>
          <w:szCs w:val="20"/>
        </w:rPr>
        <w:t xml:space="preserve"> testing on diesel fuel, petroleum, water, soil, paint, </w:t>
      </w:r>
      <w:r w:rsidR="00EB4F55">
        <w:rPr>
          <w:sz w:val="20"/>
          <w:szCs w:val="20"/>
        </w:rPr>
        <w:t>and metal,</w:t>
      </w:r>
      <w:r w:rsidR="009029D2">
        <w:rPr>
          <w:sz w:val="20"/>
          <w:szCs w:val="20"/>
        </w:rPr>
        <w:t xml:space="preserve"> concrete, and glass beads. </w:t>
      </w:r>
    </w:p>
    <w:p w:rsidR="00291F58" w:rsidRDefault="00B72A37" w:rsidP="00ED1CE8">
      <w:pPr>
        <w:rPr>
          <w:sz w:val="20"/>
          <w:szCs w:val="20"/>
        </w:rPr>
      </w:pPr>
      <w:r>
        <w:rPr>
          <w:sz w:val="20"/>
          <w:szCs w:val="20"/>
        </w:rPr>
        <w:t>Actively participate in all safety programs.</w:t>
      </w:r>
      <w:r w:rsidR="007342D8">
        <w:rPr>
          <w:sz w:val="20"/>
          <w:szCs w:val="20"/>
        </w:rPr>
        <w:br/>
      </w:r>
      <w:r w:rsidR="00EA34B1">
        <w:rPr>
          <w:sz w:val="20"/>
          <w:szCs w:val="20"/>
        </w:rPr>
        <w:t>Administer</w:t>
      </w:r>
      <w:r w:rsidR="00D53135">
        <w:rPr>
          <w:sz w:val="20"/>
          <w:szCs w:val="20"/>
        </w:rPr>
        <w:t xml:space="preserve"> the management </w:t>
      </w:r>
      <w:r w:rsidR="00BD33A9">
        <w:rPr>
          <w:sz w:val="20"/>
          <w:szCs w:val="20"/>
        </w:rPr>
        <w:t>on all testing equipment within assigned areas.</w:t>
      </w:r>
      <w:r w:rsidR="007E4C6B">
        <w:rPr>
          <w:sz w:val="20"/>
          <w:szCs w:val="20"/>
        </w:rPr>
        <w:t xml:space="preserve"> </w:t>
      </w:r>
    </w:p>
    <w:p w:rsidR="00D73989" w:rsidRDefault="00794850" w:rsidP="00ED1CE8">
      <w:pPr>
        <w:rPr>
          <w:sz w:val="20"/>
          <w:szCs w:val="20"/>
        </w:rPr>
      </w:pPr>
      <w:r>
        <w:rPr>
          <w:sz w:val="20"/>
          <w:szCs w:val="20"/>
        </w:rPr>
        <w:t>Complete performances of testing operation instrumentation such as: GC, X-RAY, ICP, FT-IR, and wet chemistry.</w:t>
      </w:r>
    </w:p>
    <w:p w:rsidR="000D07D5" w:rsidRDefault="00345817" w:rsidP="00ED1CE8">
      <w:pPr>
        <w:rPr>
          <w:sz w:val="20"/>
          <w:szCs w:val="20"/>
        </w:rPr>
      </w:pPr>
      <w:r>
        <w:rPr>
          <w:sz w:val="20"/>
          <w:szCs w:val="20"/>
        </w:rPr>
        <w:t>Responsible for obtaining equipment pieces such as</w:t>
      </w:r>
      <w:r w:rsidR="00DF79B8">
        <w:rPr>
          <w:sz w:val="20"/>
          <w:szCs w:val="20"/>
        </w:rPr>
        <w:t>:</w:t>
      </w:r>
      <w:r>
        <w:rPr>
          <w:sz w:val="20"/>
          <w:szCs w:val="20"/>
        </w:rPr>
        <w:t xml:space="preserve"> ph meter, sieve shaker, laboratory glass wears, and FT-IR.</w:t>
      </w:r>
    </w:p>
    <w:p w:rsidR="000236A7" w:rsidRDefault="000236A7" w:rsidP="00ED1CE8">
      <w:pPr>
        <w:rPr>
          <w:sz w:val="20"/>
          <w:szCs w:val="20"/>
        </w:rPr>
      </w:pPr>
      <w:r>
        <w:rPr>
          <w:sz w:val="20"/>
          <w:szCs w:val="20"/>
        </w:rPr>
        <w:t xml:space="preserve">Facilitated </w:t>
      </w:r>
      <w:r w:rsidR="001A735E">
        <w:rPr>
          <w:sz w:val="20"/>
          <w:szCs w:val="20"/>
        </w:rPr>
        <w:t>all procedure changes involving testing of paints.</w:t>
      </w:r>
    </w:p>
    <w:p w:rsidR="00656B5B" w:rsidRDefault="00DF79B8" w:rsidP="00ED1CE8">
      <w:pPr>
        <w:rPr>
          <w:sz w:val="20"/>
          <w:szCs w:val="20"/>
        </w:rPr>
      </w:pPr>
      <w:r>
        <w:rPr>
          <w:sz w:val="20"/>
          <w:szCs w:val="20"/>
        </w:rPr>
        <w:t>Supervis</w:t>
      </w:r>
      <w:r w:rsidR="00426C8F">
        <w:rPr>
          <w:sz w:val="20"/>
          <w:szCs w:val="20"/>
        </w:rPr>
        <w:t>e</w:t>
      </w:r>
      <w:r>
        <w:rPr>
          <w:sz w:val="20"/>
          <w:szCs w:val="20"/>
        </w:rPr>
        <w:t xml:space="preserve"> all la</w:t>
      </w:r>
      <w:r w:rsidR="00076233">
        <w:rPr>
          <w:sz w:val="20"/>
          <w:szCs w:val="20"/>
        </w:rPr>
        <w:t>b</w:t>
      </w:r>
      <w:r>
        <w:rPr>
          <w:sz w:val="20"/>
          <w:szCs w:val="20"/>
        </w:rPr>
        <w:t xml:space="preserve"> technicians.</w:t>
      </w:r>
    </w:p>
    <w:p w:rsidR="00076233" w:rsidRDefault="00076233" w:rsidP="00ED1CE8">
      <w:pPr>
        <w:rPr>
          <w:sz w:val="20"/>
          <w:szCs w:val="20"/>
        </w:rPr>
      </w:pPr>
    </w:p>
    <w:p w:rsidR="007E4C6B" w:rsidRPr="004529BA" w:rsidRDefault="00936A2B" w:rsidP="00ED1CE8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Chemist</w:t>
      </w:r>
      <w:r w:rsidR="0069584E">
        <w:rPr>
          <w:b/>
          <w:sz w:val="20"/>
          <w:szCs w:val="20"/>
          <w:u w:val="single"/>
        </w:rPr>
        <w:t xml:space="preserve">- </w:t>
      </w:r>
      <w:r>
        <w:rPr>
          <w:b/>
          <w:sz w:val="20"/>
          <w:szCs w:val="20"/>
          <w:u w:val="single"/>
        </w:rPr>
        <w:t>Dow Chemical Plant</w:t>
      </w:r>
      <w:r w:rsidR="0069584E">
        <w:rPr>
          <w:b/>
          <w:sz w:val="20"/>
          <w:szCs w:val="20"/>
          <w:u w:val="single"/>
        </w:rPr>
        <w:t xml:space="preserve">, </w:t>
      </w:r>
      <w:r>
        <w:rPr>
          <w:b/>
          <w:sz w:val="20"/>
          <w:szCs w:val="20"/>
          <w:u w:val="single"/>
        </w:rPr>
        <w:t>Plaquemine</w:t>
      </w:r>
      <w:r w:rsidR="0069584E">
        <w:rPr>
          <w:b/>
          <w:sz w:val="20"/>
          <w:szCs w:val="20"/>
          <w:u w:val="single"/>
        </w:rPr>
        <w:t>, LA</w:t>
      </w:r>
      <w:r w:rsidR="004529BA" w:rsidRPr="004529BA">
        <w:rPr>
          <w:b/>
          <w:sz w:val="20"/>
          <w:szCs w:val="20"/>
          <w:u w:val="single"/>
        </w:rPr>
        <w:tab/>
      </w:r>
      <w:r w:rsidR="004529BA" w:rsidRPr="004529BA">
        <w:rPr>
          <w:b/>
          <w:sz w:val="20"/>
          <w:szCs w:val="20"/>
          <w:u w:val="single"/>
        </w:rPr>
        <w:tab/>
      </w:r>
      <w:r w:rsidR="00985EF9">
        <w:rPr>
          <w:b/>
          <w:sz w:val="20"/>
          <w:szCs w:val="20"/>
          <w:u w:val="single"/>
        </w:rPr>
        <w:t xml:space="preserve">                                      </w:t>
      </w:r>
      <w:r w:rsidR="004529BA">
        <w:rPr>
          <w:b/>
          <w:sz w:val="20"/>
          <w:szCs w:val="20"/>
          <w:u w:val="single"/>
        </w:rPr>
        <w:t xml:space="preserve">                           </w:t>
      </w:r>
      <w:r w:rsidR="003D6221">
        <w:rPr>
          <w:b/>
          <w:sz w:val="20"/>
          <w:szCs w:val="20"/>
          <w:u w:val="single"/>
        </w:rPr>
        <w:t xml:space="preserve">   </w:t>
      </w:r>
      <w:r w:rsidR="00AB3C97">
        <w:rPr>
          <w:b/>
          <w:sz w:val="20"/>
          <w:szCs w:val="20"/>
          <w:u w:val="single"/>
        </w:rPr>
        <w:t xml:space="preserve">          </w:t>
      </w:r>
      <w:r w:rsidR="003D6221">
        <w:rPr>
          <w:b/>
          <w:sz w:val="20"/>
          <w:szCs w:val="20"/>
          <w:u w:val="single"/>
        </w:rPr>
        <w:t xml:space="preserve">      </w:t>
      </w:r>
      <w:r w:rsidR="007E4C6B" w:rsidRPr="004529BA">
        <w:rPr>
          <w:b/>
          <w:sz w:val="20"/>
          <w:szCs w:val="20"/>
          <w:u w:val="single"/>
        </w:rPr>
        <w:t xml:space="preserve"> 0</w:t>
      </w:r>
      <w:r>
        <w:rPr>
          <w:b/>
          <w:sz w:val="20"/>
          <w:szCs w:val="20"/>
          <w:u w:val="single"/>
        </w:rPr>
        <w:t>5</w:t>
      </w:r>
      <w:r w:rsidR="007E4C6B" w:rsidRPr="004529BA">
        <w:rPr>
          <w:b/>
          <w:sz w:val="20"/>
          <w:szCs w:val="20"/>
          <w:u w:val="single"/>
        </w:rPr>
        <w:t>/200</w:t>
      </w:r>
      <w:r w:rsidR="00985EF9">
        <w:rPr>
          <w:b/>
          <w:sz w:val="20"/>
          <w:szCs w:val="20"/>
          <w:u w:val="single"/>
        </w:rPr>
        <w:t>0</w:t>
      </w:r>
      <w:r w:rsidR="007E4C6B" w:rsidRPr="004529BA">
        <w:rPr>
          <w:b/>
          <w:sz w:val="20"/>
          <w:szCs w:val="20"/>
          <w:u w:val="single"/>
        </w:rPr>
        <w:t xml:space="preserve"> – </w:t>
      </w:r>
      <w:r w:rsidR="00985EF9">
        <w:rPr>
          <w:b/>
          <w:sz w:val="20"/>
          <w:szCs w:val="20"/>
          <w:u w:val="single"/>
        </w:rPr>
        <w:t>10</w:t>
      </w:r>
      <w:r w:rsidR="003D6221">
        <w:rPr>
          <w:b/>
          <w:sz w:val="20"/>
          <w:szCs w:val="20"/>
          <w:u w:val="single"/>
        </w:rPr>
        <w:t>/200</w:t>
      </w:r>
      <w:r w:rsidR="00985EF9">
        <w:rPr>
          <w:b/>
          <w:sz w:val="20"/>
          <w:szCs w:val="20"/>
          <w:u w:val="single"/>
        </w:rPr>
        <w:t>2</w:t>
      </w:r>
    </w:p>
    <w:p w:rsidR="007E4C6B" w:rsidRDefault="00022B35" w:rsidP="00ED1CE8">
      <w:pPr>
        <w:rPr>
          <w:sz w:val="20"/>
          <w:szCs w:val="20"/>
        </w:rPr>
      </w:pPr>
      <w:r>
        <w:rPr>
          <w:sz w:val="20"/>
          <w:szCs w:val="20"/>
        </w:rPr>
        <w:t>Calibrated and maintain analytical equipment.</w:t>
      </w:r>
    </w:p>
    <w:p w:rsidR="007342D8" w:rsidRDefault="00667261" w:rsidP="007342D8">
      <w:pPr>
        <w:rPr>
          <w:sz w:val="20"/>
          <w:szCs w:val="20"/>
        </w:rPr>
      </w:pPr>
      <w:r>
        <w:rPr>
          <w:sz w:val="20"/>
          <w:szCs w:val="20"/>
        </w:rPr>
        <w:t>Responsible for providing blend adjustments and work-off guidance</w:t>
      </w:r>
      <w:r w:rsidR="00C51BC5">
        <w:rPr>
          <w:sz w:val="20"/>
          <w:szCs w:val="20"/>
        </w:rPr>
        <w:t xml:space="preserve">, ensuring all new or reformulated products meet required specification and supported manufacturing feasibility. </w:t>
      </w:r>
    </w:p>
    <w:p w:rsidR="008B3266" w:rsidRDefault="00FF7DCD" w:rsidP="007342D8">
      <w:pPr>
        <w:rPr>
          <w:sz w:val="20"/>
          <w:szCs w:val="20"/>
        </w:rPr>
      </w:pPr>
      <w:r>
        <w:rPr>
          <w:sz w:val="20"/>
          <w:szCs w:val="20"/>
        </w:rPr>
        <w:t>Implement</w:t>
      </w:r>
      <w:r w:rsidR="00DE5D5E">
        <w:rPr>
          <w:sz w:val="20"/>
          <w:szCs w:val="20"/>
        </w:rPr>
        <w:t xml:space="preserve"> and maintained SAP and VAX raw material data</w:t>
      </w:r>
      <w:r w:rsidR="008B3266">
        <w:rPr>
          <w:sz w:val="20"/>
          <w:szCs w:val="20"/>
        </w:rPr>
        <w:t xml:space="preserve"> that supported manufacturing.</w:t>
      </w:r>
      <w:r w:rsidR="00DE5D5E">
        <w:rPr>
          <w:sz w:val="20"/>
          <w:szCs w:val="20"/>
        </w:rPr>
        <w:t xml:space="preserve"> </w:t>
      </w:r>
    </w:p>
    <w:p w:rsidR="00786916" w:rsidRDefault="00786916" w:rsidP="007342D8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Responsible for laboratory operations supplies and expenses.</w:t>
      </w:r>
      <w:proofErr w:type="gramEnd"/>
    </w:p>
    <w:p w:rsidR="00786916" w:rsidRDefault="00FF52A2" w:rsidP="007342D8">
      <w:pPr>
        <w:rPr>
          <w:sz w:val="20"/>
          <w:szCs w:val="20"/>
        </w:rPr>
      </w:pPr>
      <w:r>
        <w:rPr>
          <w:sz w:val="20"/>
          <w:szCs w:val="20"/>
        </w:rPr>
        <w:t>Complete procedure</w:t>
      </w:r>
      <w:r w:rsidR="00786916">
        <w:rPr>
          <w:sz w:val="20"/>
          <w:szCs w:val="20"/>
        </w:rPr>
        <w:t xml:space="preserve"> development for QS 9000 and VPP Initiatives.</w:t>
      </w:r>
    </w:p>
    <w:p w:rsidR="00FF52A2" w:rsidRDefault="00FF52A2" w:rsidP="007342D8">
      <w:pPr>
        <w:rPr>
          <w:sz w:val="20"/>
          <w:szCs w:val="20"/>
        </w:rPr>
      </w:pPr>
      <w:r>
        <w:rPr>
          <w:sz w:val="20"/>
          <w:szCs w:val="20"/>
        </w:rPr>
        <w:t>Complete performance testing on finished and unfinished polyurethane and polyethylene samples</w:t>
      </w:r>
      <w:r w:rsidR="00704B30">
        <w:rPr>
          <w:sz w:val="20"/>
          <w:szCs w:val="20"/>
        </w:rPr>
        <w:t>, using instrumentation: GC, MS, FT-IR, HPLC, Mooney, and wet chemistry.</w:t>
      </w:r>
    </w:p>
    <w:p w:rsidR="006E0B9D" w:rsidRDefault="006E0B9D" w:rsidP="007342D8">
      <w:pPr>
        <w:rPr>
          <w:sz w:val="20"/>
          <w:szCs w:val="20"/>
        </w:rPr>
      </w:pPr>
      <w:r>
        <w:rPr>
          <w:sz w:val="20"/>
          <w:szCs w:val="20"/>
        </w:rPr>
        <w:t>Primary implemented and maintained all reconstruction of laboratory and equipment.</w:t>
      </w:r>
    </w:p>
    <w:p w:rsidR="00AF29AD" w:rsidRDefault="006E0B9D" w:rsidP="007342D8">
      <w:pPr>
        <w:rPr>
          <w:sz w:val="20"/>
          <w:szCs w:val="20"/>
        </w:rPr>
      </w:pPr>
      <w:r>
        <w:rPr>
          <w:sz w:val="20"/>
          <w:szCs w:val="20"/>
        </w:rPr>
        <w:t>Supervise</w:t>
      </w:r>
      <w:r w:rsidR="008946EB">
        <w:rPr>
          <w:sz w:val="20"/>
          <w:szCs w:val="20"/>
        </w:rPr>
        <w:t xml:space="preserve"> staffing of lab technicians.</w:t>
      </w:r>
      <w:r w:rsidR="00786916">
        <w:rPr>
          <w:sz w:val="20"/>
          <w:szCs w:val="20"/>
        </w:rPr>
        <w:t xml:space="preserve"> </w:t>
      </w:r>
    </w:p>
    <w:p w:rsidR="006B756C" w:rsidRDefault="006B756C" w:rsidP="007342D8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291F58" w:rsidRPr="004529BA" w:rsidRDefault="005D599D" w:rsidP="00ED1CE8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Process Engineer</w:t>
      </w:r>
      <w:r w:rsidR="0066365F">
        <w:rPr>
          <w:b/>
          <w:sz w:val="20"/>
          <w:szCs w:val="20"/>
          <w:u w:val="single"/>
        </w:rPr>
        <w:t xml:space="preserve">- </w:t>
      </w:r>
      <w:r w:rsidR="00F2656D">
        <w:rPr>
          <w:b/>
          <w:sz w:val="20"/>
          <w:szCs w:val="20"/>
          <w:u w:val="single"/>
        </w:rPr>
        <w:t>Sealed Air Chemical Plant (</w:t>
      </w:r>
      <w:proofErr w:type="spellStart"/>
      <w:r w:rsidR="00F2656D">
        <w:rPr>
          <w:b/>
          <w:sz w:val="20"/>
          <w:szCs w:val="20"/>
          <w:u w:val="single"/>
        </w:rPr>
        <w:t>Cryovac</w:t>
      </w:r>
      <w:proofErr w:type="spellEnd"/>
      <w:r w:rsidR="00F2656D">
        <w:rPr>
          <w:b/>
          <w:sz w:val="20"/>
          <w:szCs w:val="20"/>
          <w:u w:val="single"/>
        </w:rPr>
        <w:t>)</w:t>
      </w:r>
      <w:r w:rsidR="00291F58" w:rsidRPr="004529BA">
        <w:rPr>
          <w:b/>
          <w:sz w:val="20"/>
          <w:szCs w:val="20"/>
          <w:u w:val="single"/>
        </w:rPr>
        <w:t>,</w:t>
      </w:r>
      <w:r w:rsidR="00AC3E1A">
        <w:rPr>
          <w:b/>
          <w:sz w:val="20"/>
          <w:szCs w:val="20"/>
          <w:u w:val="single"/>
        </w:rPr>
        <w:t xml:space="preserve"> </w:t>
      </w:r>
      <w:r w:rsidR="00F2656D">
        <w:rPr>
          <w:b/>
          <w:sz w:val="20"/>
          <w:szCs w:val="20"/>
          <w:u w:val="single"/>
        </w:rPr>
        <w:t>Wichita Falls, TX</w:t>
      </w:r>
      <w:r w:rsidR="00291F58" w:rsidRPr="004529BA">
        <w:rPr>
          <w:b/>
          <w:sz w:val="20"/>
          <w:szCs w:val="20"/>
          <w:u w:val="single"/>
        </w:rPr>
        <w:t xml:space="preserve">              </w:t>
      </w:r>
      <w:r w:rsidR="00935B25">
        <w:rPr>
          <w:b/>
          <w:sz w:val="20"/>
          <w:szCs w:val="20"/>
          <w:u w:val="single"/>
        </w:rPr>
        <w:t xml:space="preserve">               </w:t>
      </w:r>
      <w:r w:rsidR="00291F58" w:rsidRPr="004529BA">
        <w:rPr>
          <w:b/>
          <w:sz w:val="20"/>
          <w:szCs w:val="20"/>
          <w:u w:val="single"/>
        </w:rPr>
        <w:t xml:space="preserve">     </w:t>
      </w:r>
      <w:r w:rsidR="00C02C7A">
        <w:rPr>
          <w:b/>
          <w:sz w:val="20"/>
          <w:szCs w:val="20"/>
          <w:u w:val="single"/>
        </w:rPr>
        <w:t xml:space="preserve">     </w:t>
      </w:r>
      <w:r w:rsidR="00AB3C97">
        <w:rPr>
          <w:b/>
          <w:sz w:val="20"/>
          <w:szCs w:val="20"/>
          <w:u w:val="single"/>
        </w:rPr>
        <w:t xml:space="preserve">           </w:t>
      </w:r>
      <w:r w:rsidR="00C02C7A">
        <w:rPr>
          <w:b/>
          <w:sz w:val="20"/>
          <w:szCs w:val="20"/>
          <w:u w:val="single"/>
        </w:rPr>
        <w:t xml:space="preserve">        </w:t>
      </w:r>
      <w:r w:rsidR="00291F58" w:rsidRPr="004529BA">
        <w:rPr>
          <w:b/>
          <w:sz w:val="20"/>
          <w:szCs w:val="20"/>
          <w:u w:val="single"/>
        </w:rPr>
        <w:t xml:space="preserve">    </w:t>
      </w:r>
      <w:r w:rsidR="00935B25">
        <w:rPr>
          <w:b/>
          <w:sz w:val="20"/>
          <w:szCs w:val="20"/>
          <w:u w:val="single"/>
        </w:rPr>
        <w:t>11</w:t>
      </w:r>
      <w:r w:rsidR="00291F58" w:rsidRPr="004529BA">
        <w:rPr>
          <w:b/>
          <w:sz w:val="20"/>
          <w:szCs w:val="20"/>
          <w:u w:val="single"/>
        </w:rPr>
        <w:t>/</w:t>
      </w:r>
      <w:r w:rsidR="00935B25">
        <w:rPr>
          <w:b/>
          <w:sz w:val="20"/>
          <w:szCs w:val="20"/>
          <w:u w:val="single"/>
        </w:rPr>
        <w:t>1999</w:t>
      </w:r>
      <w:r w:rsidR="00291F58" w:rsidRPr="004529BA">
        <w:rPr>
          <w:b/>
          <w:sz w:val="20"/>
          <w:szCs w:val="20"/>
          <w:u w:val="single"/>
        </w:rPr>
        <w:t>-</w:t>
      </w:r>
      <w:r w:rsidR="00935B25">
        <w:rPr>
          <w:b/>
          <w:sz w:val="20"/>
          <w:szCs w:val="20"/>
          <w:u w:val="single"/>
        </w:rPr>
        <w:t>05</w:t>
      </w:r>
      <w:r w:rsidR="00291F58" w:rsidRPr="004529BA">
        <w:rPr>
          <w:b/>
          <w:sz w:val="20"/>
          <w:szCs w:val="20"/>
          <w:u w:val="single"/>
        </w:rPr>
        <w:t>/</w:t>
      </w:r>
      <w:r w:rsidR="00935B25">
        <w:rPr>
          <w:b/>
          <w:sz w:val="20"/>
          <w:szCs w:val="20"/>
          <w:u w:val="single"/>
        </w:rPr>
        <w:t>2000</w:t>
      </w:r>
    </w:p>
    <w:p w:rsidR="008327DC" w:rsidRDefault="002F6BFD" w:rsidP="00ED1CE8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Researched and completed development of new grades/types of polymers in a variety of application areas such as: blown film, case film, extrusion coatings, blow molding and injection molding.</w:t>
      </w:r>
      <w:r w:rsidR="00D01237">
        <w:rPr>
          <w:bCs/>
          <w:sz w:val="20"/>
          <w:szCs w:val="20"/>
        </w:rPr>
        <w:t xml:space="preserve"> </w:t>
      </w:r>
    </w:p>
    <w:p w:rsidR="008327DC" w:rsidRPr="008327DC" w:rsidRDefault="00FC7418" w:rsidP="008327DC">
      <w:pPr>
        <w:rPr>
          <w:bCs/>
          <w:sz w:val="20"/>
          <w:szCs w:val="20"/>
        </w:rPr>
      </w:pPr>
      <w:r>
        <w:rPr>
          <w:sz w:val="20"/>
          <w:szCs w:val="20"/>
        </w:rPr>
        <w:t>Formulated new products designed to meet industry/consumers needs</w:t>
      </w:r>
      <w:r w:rsidR="009A6958">
        <w:rPr>
          <w:sz w:val="20"/>
          <w:szCs w:val="20"/>
        </w:rPr>
        <w:t>.</w:t>
      </w:r>
      <w:r w:rsidR="00C5116B">
        <w:rPr>
          <w:sz w:val="20"/>
          <w:szCs w:val="20"/>
        </w:rPr>
        <w:t xml:space="preserve">   </w:t>
      </w:r>
      <w:r w:rsidR="00291F58">
        <w:rPr>
          <w:sz w:val="20"/>
          <w:szCs w:val="20"/>
        </w:rPr>
        <w:t xml:space="preserve"> </w:t>
      </w:r>
    </w:p>
    <w:p w:rsidR="00AA4A61" w:rsidRDefault="009A6958" w:rsidP="00ED1CE8">
      <w:pPr>
        <w:rPr>
          <w:bCs/>
          <w:sz w:val="20"/>
          <w:szCs w:val="20"/>
        </w:rPr>
      </w:pPr>
      <w:proofErr w:type="gramStart"/>
      <w:r>
        <w:rPr>
          <w:bCs/>
          <w:sz w:val="20"/>
          <w:szCs w:val="20"/>
        </w:rPr>
        <w:t xml:space="preserve">Researched in developing new catalysts and processes involving catalysts and their maintenance </w:t>
      </w:r>
      <w:r w:rsidR="00AA4A61">
        <w:rPr>
          <w:bCs/>
          <w:sz w:val="20"/>
          <w:szCs w:val="20"/>
        </w:rPr>
        <w:t>using inorganic</w:t>
      </w:r>
      <w:r>
        <w:rPr>
          <w:bCs/>
          <w:sz w:val="20"/>
          <w:szCs w:val="20"/>
        </w:rPr>
        <w:t xml:space="preserve"> synthesis such as: conversion, reforming catalysis, crystallography or polymer materials, methane conversion, catalysis, metallurgy, spectroscopy NMR</w:t>
      </w:r>
      <w:r w:rsidR="00AA4A61">
        <w:rPr>
          <w:bCs/>
          <w:sz w:val="20"/>
          <w:szCs w:val="20"/>
        </w:rPr>
        <w:t xml:space="preserve"> or </w:t>
      </w:r>
      <w:r w:rsidR="005F57B1">
        <w:rPr>
          <w:bCs/>
          <w:sz w:val="20"/>
          <w:szCs w:val="20"/>
        </w:rPr>
        <w:t xml:space="preserve">polymer </w:t>
      </w:r>
      <w:proofErr w:type="spellStart"/>
      <w:r w:rsidR="005F57B1">
        <w:rPr>
          <w:bCs/>
          <w:sz w:val="20"/>
          <w:szCs w:val="20"/>
        </w:rPr>
        <w:t>rheology</w:t>
      </w:r>
      <w:proofErr w:type="spellEnd"/>
      <w:r w:rsidR="00AA4A61">
        <w:rPr>
          <w:bCs/>
          <w:sz w:val="20"/>
          <w:szCs w:val="20"/>
        </w:rPr>
        <w:t>.</w:t>
      </w:r>
      <w:proofErr w:type="gramEnd"/>
      <w:r>
        <w:rPr>
          <w:bCs/>
          <w:sz w:val="20"/>
          <w:szCs w:val="20"/>
        </w:rPr>
        <w:t xml:space="preserve"> </w:t>
      </w:r>
    </w:p>
    <w:p w:rsidR="00AA4A61" w:rsidRDefault="00AA4A61" w:rsidP="00ED1CE8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Supervised experimental runs, monitored test results, and interpreted analytical data.</w:t>
      </w:r>
    </w:p>
    <w:p w:rsidR="00AA4A61" w:rsidRDefault="00AA4A61" w:rsidP="00ED1CE8">
      <w:pPr>
        <w:rPr>
          <w:bCs/>
          <w:sz w:val="20"/>
          <w:szCs w:val="20"/>
        </w:rPr>
      </w:pPr>
      <w:proofErr w:type="gramStart"/>
      <w:r>
        <w:rPr>
          <w:bCs/>
          <w:sz w:val="20"/>
          <w:szCs w:val="20"/>
        </w:rPr>
        <w:t>Performed as Safety Coordinator.</w:t>
      </w:r>
      <w:proofErr w:type="gramEnd"/>
    </w:p>
    <w:p w:rsidR="00AA4A61" w:rsidRDefault="00AA4A61" w:rsidP="00ED1CE8">
      <w:pPr>
        <w:rPr>
          <w:bCs/>
          <w:sz w:val="20"/>
          <w:szCs w:val="20"/>
        </w:rPr>
      </w:pPr>
      <w:proofErr w:type="gramStart"/>
      <w:r>
        <w:rPr>
          <w:bCs/>
          <w:sz w:val="20"/>
          <w:szCs w:val="20"/>
        </w:rPr>
        <w:t>Completed maintenance testing equipment, ISO-9000 environment.</w:t>
      </w:r>
      <w:proofErr w:type="gramEnd"/>
    </w:p>
    <w:p w:rsidR="00AA4A61" w:rsidRDefault="00AA4A61" w:rsidP="00ED1CE8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Develop and prepared weekly reports.</w:t>
      </w:r>
    </w:p>
    <w:p w:rsidR="00AA4A61" w:rsidRDefault="00AA4A61" w:rsidP="00ED1CE8">
      <w:pPr>
        <w:rPr>
          <w:bCs/>
          <w:sz w:val="20"/>
          <w:szCs w:val="20"/>
        </w:rPr>
      </w:pPr>
    </w:p>
    <w:p w:rsidR="003E7E2E" w:rsidRDefault="003E7E2E" w:rsidP="00ED1CE8">
      <w:pPr>
        <w:rPr>
          <w:bCs/>
          <w:sz w:val="20"/>
          <w:szCs w:val="20"/>
        </w:rPr>
      </w:pPr>
    </w:p>
    <w:p w:rsidR="003E7E2E" w:rsidRDefault="003E7E2E" w:rsidP="00ED1CE8">
      <w:pPr>
        <w:rPr>
          <w:bCs/>
          <w:sz w:val="20"/>
          <w:szCs w:val="20"/>
        </w:rPr>
      </w:pPr>
    </w:p>
    <w:p w:rsidR="00291F58" w:rsidRDefault="009A6958" w:rsidP="00ED1CE8">
      <w:pPr>
        <w:rPr>
          <w:bCs/>
          <w:sz w:val="20"/>
          <w:szCs w:val="20"/>
        </w:rPr>
      </w:pPr>
      <w:r>
        <w:rPr>
          <w:bCs/>
          <w:sz w:val="20"/>
          <w:szCs w:val="20"/>
        </w:rPr>
        <w:lastRenderedPageBreak/>
        <w:t xml:space="preserve"> </w:t>
      </w:r>
    </w:p>
    <w:p w:rsidR="00C00E09" w:rsidRDefault="00C00E09" w:rsidP="00ED1CE8">
      <w:pPr>
        <w:rPr>
          <w:sz w:val="20"/>
          <w:szCs w:val="20"/>
        </w:rPr>
      </w:pPr>
    </w:p>
    <w:p w:rsidR="00291F58" w:rsidRPr="004529BA" w:rsidRDefault="00A4185F" w:rsidP="00ED1CE8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Chemist</w:t>
      </w:r>
      <w:r w:rsidR="00561342">
        <w:rPr>
          <w:b/>
          <w:sz w:val="20"/>
          <w:szCs w:val="20"/>
          <w:u w:val="single"/>
        </w:rPr>
        <w:t xml:space="preserve"> (Internship)</w:t>
      </w:r>
      <w:r w:rsidR="005A5769">
        <w:rPr>
          <w:b/>
          <w:sz w:val="20"/>
          <w:szCs w:val="20"/>
          <w:u w:val="single"/>
        </w:rPr>
        <w:t>-</w:t>
      </w:r>
      <w:r w:rsidR="00561342">
        <w:rPr>
          <w:b/>
          <w:sz w:val="20"/>
          <w:szCs w:val="20"/>
          <w:u w:val="single"/>
        </w:rPr>
        <w:t>DuPont</w:t>
      </w:r>
      <w:r w:rsidR="005A5769">
        <w:rPr>
          <w:b/>
          <w:sz w:val="20"/>
          <w:szCs w:val="20"/>
          <w:u w:val="single"/>
        </w:rPr>
        <w:t xml:space="preserve">, </w:t>
      </w:r>
      <w:r>
        <w:rPr>
          <w:b/>
          <w:sz w:val="20"/>
          <w:szCs w:val="20"/>
          <w:u w:val="single"/>
        </w:rPr>
        <w:t>Wilmington, DE</w:t>
      </w:r>
      <w:r w:rsidR="00291F58" w:rsidRPr="004529BA">
        <w:rPr>
          <w:b/>
          <w:sz w:val="20"/>
          <w:szCs w:val="20"/>
          <w:u w:val="single"/>
        </w:rPr>
        <w:t xml:space="preserve">   </w:t>
      </w:r>
      <w:r w:rsidR="00291F58" w:rsidRPr="004529BA">
        <w:rPr>
          <w:b/>
          <w:sz w:val="20"/>
          <w:szCs w:val="20"/>
          <w:u w:val="single"/>
        </w:rPr>
        <w:tab/>
        <w:t xml:space="preserve">                                </w:t>
      </w:r>
      <w:r w:rsidR="001A5795">
        <w:rPr>
          <w:b/>
          <w:sz w:val="20"/>
          <w:szCs w:val="20"/>
          <w:u w:val="single"/>
        </w:rPr>
        <w:t xml:space="preserve">               </w:t>
      </w:r>
      <w:r w:rsidR="00030104">
        <w:rPr>
          <w:b/>
          <w:sz w:val="20"/>
          <w:szCs w:val="20"/>
          <w:u w:val="single"/>
        </w:rPr>
        <w:t xml:space="preserve">                                                    </w:t>
      </w:r>
      <w:r w:rsidR="001A5795">
        <w:rPr>
          <w:b/>
          <w:sz w:val="20"/>
          <w:szCs w:val="20"/>
          <w:u w:val="single"/>
        </w:rPr>
        <w:t xml:space="preserve">  </w:t>
      </w:r>
      <w:r w:rsidR="00C230C4">
        <w:rPr>
          <w:b/>
          <w:sz w:val="20"/>
          <w:szCs w:val="20"/>
          <w:u w:val="single"/>
        </w:rPr>
        <w:t xml:space="preserve">           </w:t>
      </w:r>
      <w:r w:rsidR="001A5795">
        <w:rPr>
          <w:b/>
          <w:sz w:val="20"/>
          <w:szCs w:val="20"/>
          <w:u w:val="single"/>
        </w:rPr>
        <w:t xml:space="preserve">              </w:t>
      </w:r>
      <w:r w:rsidR="00291F58" w:rsidRPr="004529BA">
        <w:rPr>
          <w:b/>
          <w:sz w:val="20"/>
          <w:szCs w:val="20"/>
          <w:u w:val="single"/>
        </w:rPr>
        <w:t xml:space="preserve"> </w:t>
      </w:r>
      <w:r w:rsidR="00030104">
        <w:rPr>
          <w:b/>
          <w:sz w:val="20"/>
          <w:szCs w:val="20"/>
          <w:u w:val="single"/>
        </w:rPr>
        <w:t>1998</w:t>
      </w:r>
    </w:p>
    <w:p w:rsidR="00291F58" w:rsidRDefault="00E9499A" w:rsidP="00ED1CE8">
      <w:pPr>
        <w:rPr>
          <w:sz w:val="20"/>
          <w:szCs w:val="20"/>
        </w:rPr>
      </w:pPr>
      <w:r>
        <w:rPr>
          <w:sz w:val="20"/>
          <w:szCs w:val="20"/>
        </w:rPr>
        <w:t>Perform and maintained</w:t>
      </w:r>
      <w:r w:rsidR="003E7E2E">
        <w:rPr>
          <w:sz w:val="20"/>
          <w:szCs w:val="20"/>
        </w:rPr>
        <w:t xml:space="preserve"> industry-standard </w:t>
      </w:r>
      <w:r w:rsidR="003E7E2E">
        <w:rPr>
          <w:sz w:val="20"/>
          <w:szCs w:val="20"/>
        </w:rPr>
        <w:tab/>
        <w:t xml:space="preserve">QC test methods according to USP </w:t>
      </w:r>
      <w:r>
        <w:rPr>
          <w:sz w:val="20"/>
          <w:szCs w:val="20"/>
        </w:rPr>
        <w:t>and CFR</w:t>
      </w:r>
      <w:r w:rsidR="003E7E2E">
        <w:rPr>
          <w:sz w:val="20"/>
          <w:szCs w:val="20"/>
        </w:rPr>
        <w:t xml:space="preserve"> standards to support in-process</w:t>
      </w:r>
      <w:r>
        <w:rPr>
          <w:sz w:val="20"/>
          <w:szCs w:val="20"/>
        </w:rPr>
        <w:t>.</w:t>
      </w:r>
      <w:r w:rsidR="003E7E2E">
        <w:rPr>
          <w:sz w:val="20"/>
          <w:szCs w:val="20"/>
        </w:rPr>
        <w:t xml:space="preserve"> </w:t>
      </w:r>
    </w:p>
    <w:p w:rsidR="00291F58" w:rsidRDefault="00E9499A" w:rsidP="00ED1CE8">
      <w:pPr>
        <w:rPr>
          <w:sz w:val="20"/>
          <w:szCs w:val="20"/>
        </w:rPr>
      </w:pPr>
      <w:r>
        <w:rPr>
          <w:sz w:val="20"/>
          <w:szCs w:val="20"/>
        </w:rPr>
        <w:t>Bulk and filled product testing, raw materials, and USP utilities such as: purified water, water for injection systems,</w:t>
      </w:r>
      <w:r w:rsidR="005F57B1">
        <w:rPr>
          <w:sz w:val="20"/>
          <w:szCs w:val="20"/>
        </w:rPr>
        <w:t xml:space="preserve"> mentoring to manufacturing functional areas on QC testing, and control pharmaceutical areas and systems.</w:t>
      </w:r>
      <w:r>
        <w:rPr>
          <w:sz w:val="20"/>
          <w:szCs w:val="20"/>
        </w:rPr>
        <w:t xml:space="preserve">   </w:t>
      </w:r>
    </w:p>
    <w:p w:rsidR="005D406D" w:rsidRDefault="005D406D" w:rsidP="00ED1CE8">
      <w:pPr>
        <w:rPr>
          <w:sz w:val="20"/>
          <w:szCs w:val="20"/>
        </w:rPr>
      </w:pPr>
    </w:p>
    <w:p w:rsidR="005D406D" w:rsidRDefault="005D406D" w:rsidP="00ED1CE8">
      <w:pPr>
        <w:rPr>
          <w:sz w:val="20"/>
          <w:szCs w:val="20"/>
        </w:rPr>
      </w:pPr>
    </w:p>
    <w:p w:rsidR="00291F58" w:rsidRPr="004529BA" w:rsidRDefault="00A7109D" w:rsidP="00ED1CE8">
      <w:pPr>
        <w:rPr>
          <w:b/>
          <w:sz w:val="20"/>
          <w:szCs w:val="20"/>
        </w:rPr>
      </w:pPr>
      <w:r>
        <w:rPr>
          <w:b/>
          <w:sz w:val="20"/>
          <w:szCs w:val="20"/>
          <w:u w:val="single"/>
        </w:rPr>
        <w:t>Chemist</w:t>
      </w:r>
      <w:r w:rsidR="00561342">
        <w:rPr>
          <w:b/>
          <w:sz w:val="20"/>
          <w:szCs w:val="20"/>
          <w:u w:val="single"/>
        </w:rPr>
        <w:t xml:space="preserve"> (Internship)</w:t>
      </w:r>
      <w:r w:rsidR="00E27B58">
        <w:rPr>
          <w:b/>
          <w:sz w:val="20"/>
          <w:szCs w:val="20"/>
          <w:u w:val="single"/>
        </w:rPr>
        <w:t>-</w:t>
      </w:r>
      <w:r>
        <w:rPr>
          <w:b/>
          <w:sz w:val="20"/>
          <w:szCs w:val="20"/>
          <w:u w:val="single"/>
        </w:rPr>
        <w:t>Southern University A&amp;M College</w:t>
      </w:r>
      <w:r w:rsidR="00E27B58">
        <w:rPr>
          <w:b/>
          <w:sz w:val="20"/>
          <w:szCs w:val="20"/>
          <w:u w:val="single"/>
        </w:rPr>
        <w:t xml:space="preserve">, Baton Rouge, </w:t>
      </w:r>
      <w:r w:rsidR="00283B73">
        <w:rPr>
          <w:b/>
          <w:sz w:val="20"/>
          <w:szCs w:val="20"/>
          <w:u w:val="single"/>
        </w:rPr>
        <w:t>L</w:t>
      </w:r>
      <w:r w:rsidR="00291F58" w:rsidRPr="004529BA">
        <w:rPr>
          <w:b/>
          <w:sz w:val="20"/>
          <w:szCs w:val="20"/>
          <w:u w:val="single"/>
        </w:rPr>
        <w:t xml:space="preserve">A </w:t>
      </w:r>
      <w:r w:rsidR="00283B73">
        <w:rPr>
          <w:b/>
          <w:sz w:val="20"/>
          <w:szCs w:val="20"/>
          <w:u w:val="single"/>
        </w:rPr>
        <w:t xml:space="preserve">                                                     </w:t>
      </w:r>
      <w:r w:rsidR="004C04F9">
        <w:rPr>
          <w:b/>
          <w:sz w:val="20"/>
          <w:szCs w:val="20"/>
          <w:u w:val="single"/>
        </w:rPr>
        <w:t xml:space="preserve">                 </w:t>
      </w:r>
      <w:r w:rsidR="00C230C4">
        <w:rPr>
          <w:b/>
          <w:sz w:val="20"/>
          <w:szCs w:val="20"/>
          <w:u w:val="single"/>
        </w:rPr>
        <w:t xml:space="preserve">       </w:t>
      </w:r>
      <w:r w:rsidR="004C04F9">
        <w:rPr>
          <w:b/>
          <w:sz w:val="20"/>
          <w:szCs w:val="20"/>
          <w:u w:val="single"/>
        </w:rPr>
        <w:t xml:space="preserve">    </w:t>
      </w:r>
      <w:r w:rsidR="00283B73">
        <w:rPr>
          <w:b/>
          <w:sz w:val="20"/>
          <w:szCs w:val="20"/>
          <w:u w:val="single"/>
        </w:rPr>
        <w:t xml:space="preserve"> </w:t>
      </w:r>
      <w:r w:rsidR="00291F58" w:rsidRPr="004529BA">
        <w:rPr>
          <w:b/>
          <w:sz w:val="20"/>
          <w:szCs w:val="20"/>
          <w:u w:val="single"/>
        </w:rPr>
        <w:t xml:space="preserve">  </w:t>
      </w:r>
      <w:r w:rsidR="004C04F9">
        <w:rPr>
          <w:b/>
          <w:sz w:val="20"/>
          <w:szCs w:val="20"/>
          <w:u w:val="single"/>
        </w:rPr>
        <w:t>1997</w:t>
      </w:r>
    </w:p>
    <w:p w:rsidR="00291F58" w:rsidRDefault="005F57B1" w:rsidP="00ED1CE8">
      <w:pPr>
        <w:rPr>
          <w:sz w:val="20"/>
          <w:szCs w:val="20"/>
        </w:rPr>
      </w:pPr>
      <w:r>
        <w:rPr>
          <w:sz w:val="20"/>
          <w:szCs w:val="20"/>
        </w:rPr>
        <w:t xml:space="preserve">Design </w:t>
      </w:r>
      <w:r w:rsidR="00321CA5">
        <w:rPr>
          <w:sz w:val="20"/>
          <w:szCs w:val="20"/>
        </w:rPr>
        <w:t>and completed</w:t>
      </w:r>
      <w:r>
        <w:rPr>
          <w:sz w:val="20"/>
          <w:szCs w:val="20"/>
        </w:rPr>
        <w:t xml:space="preserve"> management </w:t>
      </w:r>
      <w:r w:rsidR="00561342">
        <w:rPr>
          <w:sz w:val="20"/>
          <w:szCs w:val="20"/>
        </w:rPr>
        <w:t>of both</w:t>
      </w:r>
      <w:r>
        <w:rPr>
          <w:sz w:val="20"/>
          <w:szCs w:val="20"/>
        </w:rPr>
        <w:t xml:space="preserve"> civil and environmental disciplines for projects such as: water/wastewater pipeline, dams, reservoirs, levee, roadway and drainage, residential and commercial development, and pump station</w:t>
      </w:r>
      <w:r w:rsidR="00497BB4">
        <w:rPr>
          <w:sz w:val="20"/>
          <w:szCs w:val="20"/>
        </w:rPr>
        <w:t xml:space="preserve"> and treatment plant planning, design, and construction.</w:t>
      </w:r>
      <w:r>
        <w:rPr>
          <w:sz w:val="20"/>
          <w:szCs w:val="20"/>
        </w:rPr>
        <w:t xml:space="preserve"> </w:t>
      </w:r>
      <w:r w:rsidR="00C439DD">
        <w:rPr>
          <w:sz w:val="20"/>
          <w:szCs w:val="20"/>
        </w:rPr>
        <w:t xml:space="preserve"> </w:t>
      </w:r>
      <w:r w:rsidR="00AD70E4">
        <w:rPr>
          <w:sz w:val="20"/>
          <w:szCs w:val="20"/>
        </w:rPr>
        <w:t xml:space="preserve">  </w:t>
      </w:r>
    </w:p>
    <w:p w:rsidR="003A6714" w:rsidRDefault="003A6714" w:rsidP="00ED1CE8">
      <w:pPr>
        <w:rPr>
          <w:sz w:val="20"/>
          <w:szCs w:val="20"/>
        </w:rPr>
      </w:pPr>
    </w:p>
    <w:p w:rsidR="003A6714" w:rsidRDefault="003A6714" w:rsidP="003A6714">
      <w:pPr>
        <w:rPr>
          <w:b/>
          <w:u w:val="single"/>
        </w:rPr>
      </w:pPr>
      <w:r>
        <w:rPr>
          <w:b/>
          <w:u w:val="single"/>
        </w:rPr>
        <w:t>RELEVANT SKILLS</w:t>
      </w:r>
    </w:p>
    <w:p w:rsidR="003E7E2E" w:rsidRDefault="003E7E2E" w:rsidP="003A6714">
      <w:proofErr w:type="gramStart"/>
      <w:r>
        <w:t>Excellent leadership, strong interpersonal and communication skills.</w:t>
      </w:r>
      <w:proofErr w:type="gramEnd"/>
    </w:p>
    <w:p w:rsidR="003A6714" w:rsidRPr="00120AE9" w:rsidRDefault="003E7E2E" w:rsidP="003A6714">
      <w:proofErr w:type="gramStart"/>
      <w:r>
        <w:t>Effective in multitasking in both critical and challenging environments.</w:t>
      </w:r>
      <w:proofErr w:type="gramEnd"/>
      <w:r>
        <w:t xml:space="preserve"> </w:t>
      </w:r>
    </w:p>
    <w:p w:rsidR="003A6714" w:rsidRDefault="003A6714" w:rsidP="003A6714"/>
    <w:p w:rsidR="007D364C" w:rsidRDefault="007D364C" w:rsidP="00ED1CE8">
      <w:pPr>
        <w:rPr>
          <w:sz w:val="20"/>
          <w:szCs w:val="20"/>
        </w:rPr>
      </w:pPr>
    </w:p>
    <w:p w:rsidR="00C00E09" w:rsidRPr="004529BA" w:rsidRDefault="00C00E09" w:rsidP="00C00E09">
      <w:pPr>
        <w:rPr>
          <w:b/>
          <w:u w:val="single"/>
        </w:rPr>
      </w:pPr>
      <w:r w:rsidRPr="004529BA">
        <w:rPr>
          <w:b/>
          <w:u w:val="single"/>
        </w:rPr>
        <w:t>EDUCATION</w:t>
      </w:r>
    </w:p>
    <w:p w:rsidR="00C00E09" w:rsidRDefault="00C00E09" w:rsidP="00C00E09">
      <w:pPr>
        <w:rPr>
          <w:u w:val="single"/>
        </w:rPr>
      </w:pPr>
    </w:p>
    <w:p w:rsidR="00C00E09" w:rsidRDefault="004A1756" w:rsidP="00C00E09">
      <w:pPr>
        <w:rPr>
          <w:sz w:val="20"/>
          <w:szCs w:val="20"/>
        </w:rPr>
      </w:pPr>
      <w:r>
        <w:rPr>
          <w:sz w:val="20"/>
          <w:szCs w:val="20"/>
        </w:rPr>
        <w:t>Louisiana State University/</w:t>
      </w:r>
      <w:r w:rsidR="000834F5">
        <w:rPr>
          <w:sz w:val="20"/>
          <w:szCs w:val="20"/>
        </w:rPr>
        <w:t xml:space="preserve">Southern </w:t>
      </w:r>
      <w:smartTag w:uri="urn:schemas-microsoft-com:office:smarttags" w:element="place">
        <w:smartTag w:uri="urn:schemas-microsoft-com:office:smarttags" w:element="PlaceType">
          <w:r w:rsidR="000834F5">
            <w:rPr>
              <w:sz w:val="20"/>
              <w:szCs w:val="20"/>
            </w:rPr>
            <w:t>University</w:t>
          </w:r>
        </w:smartTag>
        <w:r w:rsidR="000834F5">
          <w:rPr>
            <w:sz w:val="20"/>
            <w:szCs w:val="20"/>
          </w:rPr>
          <w:t xml:space="preserve"> </w:t>
        </w:r>
        <w:smartTag w:uri="urn:schemas-microsoft-com:office:smarttags" w:element="PlaceName">
          <w:r w:rsidR="000834F5">
            <w:rPr>
              <w:sz w:val="20"/>
              <w:szCs w:val="20"/>
            </w:rPr>
            <w:t>A&amp;M</w:t>
          </w:r>
        </w:smartTag>
        <w:r w:rsidR="000834F5">
          <w:rPr>
            <w:sz w:val="20"/>
            <w:szCs w:val="20"/>
          </w:rPr>
          <w:t xml:space="preserve"> </w:t>
        </w:r>
        <w:smartTag w:uri="urn:schemas-microsoft-com:office:smarttags" w:element="PlaceType">
          <w:r w:rsidR="000834F5">
            <w:rPr>
              <w:sz w:val="20"/>
              <w:szCs w:val="20"/>
            </w:rPr>
            <w:t>College</w:t>
          </w:r>
        </w:smartTag>
      </w:smartTag>
      <w:r w:rsidR="000834F5">
        <w:rPr>
          <w:sz w:val="20"/>
          <w:szCs w:val="20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0834F5">
            <w:rPr>
              <w:sz w:val="20"/>
              <w:szCs w:val="20"/>
            </w:rPr>
            <w:t>Baton Rouge</w:t>
          </w:r>
        </w:smartTag>
        <w:r w:rsidR="000834F5">
          <w:rPr>
            <w:sz w:val="20"/>
            <w:szCs w:val="20"/>
          </w:rPr>
          <w:t xml:space="preserve">, </w:t>
        </w:r>
        <w:smartTag w:uri="urn:schemas-microsoft-com:office:smarttags" w:element="State">
          <w:r w:rsidR="000834F5">
            <w:rPr>
              <w:sz w:val="20"/>
              <w:szCs w:val="20"/>
            </w:rPr>
            <w:t>Louisiana</w:t>
          </w:r>
        </w:smartTag>
      </w:smartTag>
      <w:r w:rsidR="00C00E09">
        <w:rPr>
          <w:sz w:val="20"/>
          <w:szCs w:val="20"/>
        </w:rPr>
        <w:t xml:space="preserve"> </w:t>
      </w:r>
    </w:p>
    <w:p w:rsidR="009E2C4C" w:rsidRPr="00221AB0" w:rsidRDefault="009E2C4C" w:rsidP="00C00E09">
      <w:pPr>
        <w:rPr>
          <w:b/>
          <w:sz w:val="20"/>
          <w:szCs w:val="20"/>
        </w:rPr>
      </w:pPr>
      <w:r w:rsidRPr="00221AB0">
        <w:rPr>
          <w:b/>
          <w:sz w:val="20"/>
          <w:szCs w:val="20"/>
        </w:rPr>
        <w:t xml:space="preserve">MASTERS OF </w:t>
      </w:r>
      <w:r w:rsidR="00154CFC">
        <w:rPr>
          <w:b/>
          <w:sz w:val="20"/>
          <w:szCs w:val="20"/>
        </w:rPr>
        <w:t>SCIENCE</w:t>
      </w:r>
      <w:r w:rsidRPr="00221AB0">
        <w:rPr>
          <w:b/>
          <w:sz w:val="20"/>
          <w:szCs w:val="20"/>
        </w:rPr>
        <w:t xml:space="preserve"> IN </w:t>
      </w:r>
      <w:r w:rsidR="00154CFC">
        <w:rPr>
          <w:b/>
          <w:sz w:val="20"/>
          <w:szCs w:val="20"/>
        </w:rPr>
        <w:t>ENVIRONMENTAL SCIENCE</w:t>
      </w:r>
      <w:r w:rsidR="00E061DA">
        <w:rPr>
          <w:b/>
          <w:sz w:val="20"/>
          <w:szCs w:val="20"/>
        </w:rPr>
        <w:t xml:space="preserve"> / CHEMISTRY</w:t>
      </w:r>
      <w:r w:rsidR="008C7282" w:rsidRPr="00221AB0">
        <w:rPr>
          <w:b/>
          <w:sz w:val="20"/>
          <w:szCs w:val="20"/>
        </w:rPr>
        <w:t xml:space="preserve">- </w:t>
      </w:r>
      <w:r w:rsidR="009673C0">
        <w:rPr>
          <w:b/>
          <w:sz w:val="20"/>
          <w:szCs w:val="20"/>
        </w:rPr>
        <w:t>December</w:t>
      </w:r>
      <w:r w:rsidR="008C7282" w:rsidRPr="00221AB0">
        <w:rPr>
          <w:b/>
          <w:sz w:val="20"/>
          <w:szCs w:val="20"/>
        </w:rPr>
        <w:t xml:space="preserve"> 200</w:t>
      </w:r>
      <w:r w:rsidR="009673C0">
        <w:rPr>
          <w:b/>
          <w:sz w:val="20"/>
          <w:szCs w:val="20"/>
        </w:rPr>
        <w:t>3</w:t>
      </w:r>
    </w:p>
    <w:p w:rsidR="00C00E09" w:rsidRDefault="00C00E09" w:rsidP="00C00E09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:rsidR="00C00E09" w:rsidRDefault="009673C0" w:rsidP="00C00E09">
      <w:pPr>
        <w:rPr>
          <w:sz w:val="20"/>
          <w:szCs w:val="20"/>
        </w:rPr>
      </w:pPr>
      <w:r>
        <w:rPr>
          <w:sz w:val="20"/>
          <w:szCs w:val="20"/>
        </w:rPr>
        <w:t xml:space="preserve">Southern </w:t>
      </w:r>
      <w:smartTag w:uri="urn:schemas-microsoft-com:office:smarttags" w:element="place">
        <w:smartTag w:uri="urn:schemas-microsoft-com:office:smarttags" w:element="PlaceType">
          <w:r>
            <w:rPr>
              <w:sz w:val="20"/>
              <w:szCs w:val="20"/>
            </w:rPr>
            <w:t>University</w:t>
          </w:r>
        </w:smartTag>
        <w:r>
          <w:rPr>
            <w:sz w:val="20"/>
            <w:szCs w:val="20"/>
          </w:rPr>
          <w:t xml:space="preserve"> </w:t>
        </w:r>
        <w:smartTag w:uri="urn:schemas-microsoft-com:office:smarttags" w:element="PlaceName">
          <w:r>
            <w:rPr>
              <w:sz w:val="20"/>
              <w:szCs w:val="20"/>
            </w:rPr>
            <w:t>A&amp;M</w:t>
          </w:r>
        </w:smartTag>
        <w:r>
          <w:rPr>
            <w:sz w:val="20"/>
            <w:szCs w:val="20"/>
          </w:rPr>
          <w:t xml:space="preserve"> </w:t>
        </w:r>
        <w:smartTag w:uri="urn:schemas-microsoft-com:office:smarttags" w:element="PlaceType">
          <w:r>
            <w:rPr>
              <w:sz w:val="20"/>
              <w:szCs w:val="20"/>
            </w:rPr>
            <w:t>College</w:t>
          </w:r>
        </w:smartTag>
      </w:smartTag>
      <w:r w:rsidR="00C00E09">
        <w:rPr>
          <w:sz w:val="20"/>
          <w:szCs w:val="20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ED0F86">
            <w:rPr>
              <w:sz w:val="20"/>
              <w:szCs w:val="20"/>
            </w:rPr>
            <w:t>Baton Rouge</w:t>
          </w:r>
        </w:smartTag>
        <w:r w:rsidR="00C00E09">
          <w:rPr>
            <w:sz w:val="20"/>
            <w:szCs w:val="20"/>
          </w:rPr>
          <w:t xml:space="preserve">, </w:t>
        </w:r>
        <w:smartTag w:uri="urn:schemas-microsoft-com:office:smarttags" w:element="State">
          <w:r w:rsidR="00C00E09">
            <w:rPr>
              <w:sz w:val="20"/>
              <w:szCs w:val="20"/>
            </w:rPr>
            <w:t>Louisiana</w:t>
          </w:r>
        </w:smartTag>
      </w:smartTag>
      <w:r w:rsidR="00C00E09">
        <w:rPr>
          <w:sz w:val="20"/>
          <w:szCs w:val="20"/>
        </w:rPr>
        <w:t xml:space="preserve"> </w:t>
      </w:r>
    </w:p>
    <w:p w:rsidR="00466E50" w:rsidRDefault="00C00E09" w:rsidP="00C00E09">
      <w:pPr>
        <w:rPr>
          <w:b/>
          <w:sz w:val="20"/>
          <w:szCs w:val="20"/>
        </w:rPr>
      </w:pPr>
      <w:r w:rsidRPr="00C00E09">
        <w:rPr>
          <w:b/>
          <w:caps/>
          <w:sz w:val="20"/>
          <w:szCs w:val="20"/>
        </w:rPr>
        <w:t xml:space="preserve">Bachelors of Science in </w:t>
      </w:r>
      <w:r w:rsidR="00A7196F">
        <w:rPr>
          <w:b/>
          <w:caps/>
          <w:sz w:val="20"/>
          <w:szCs w:val="20"/>
        </w:rPr>
        <w:t>CHEMISTRY</w:t>
      </w:r>
      <w:r w:rsidRPr="00C00E09">
        <w:rPr>
          <w:b/>
          <w:sz w:val="20"/>
          <w:szCs w:val="20"/>
        </w:rPr>
        <w:t xml:space="preserve"> - </w:t>
      </w:r>
      <w:r w:rsidR="00ED0F86">
        <w:rPr>
          <w:b/>
          <w:sz w:val="20"/>
          <w:szCs w:val="20"/>
        </w:rPr>
        <w:t>July</w:t>
      </w:r>
      <w:r w:rsidRPr="00C00E09">
        <w:rPr>
          <w:b/>
          <w:sz w:val="20"/>
          <w:szCs w:val="20"/>
        </w:rPr>
        <w:t xml:space="preserve"> 200</w:t>
      </w:r>
      <w:r w:rsidR="00A7196F">
        <w:rPr>
          <w:b/>
          <w:sz w:val="20"/>
          <w:szCs w:val="20"/>
        </w:rPr>
        <w:t>0</w:t>
      </w:r>
      <w:r w:rsidRPr="00C00E09">
        <w:rPr>
          <w:b/>
          <w:sz w:val="20"/>
          <w:szCs w:val="20"/>
        </w:rPr>
        <w:t xml:space="preserve"> </w:t>
      </w:r>
    </w:p>
    <w:p w:rsidR="00546EFE" w:rsidRDefault="00546EFE" w:rsidP="00C00E09">
      <w:pPr>
        <w:rPr>
          <w:b/>
          <w:sz w:val="20"/>
          <w:szCs w:val="20"/>
        </w:rPr>
      </w:pPr>
    </w:p>
    <w:p w:rsidR="00546EFE" w:rsidRDefault="00546EFE" w:rsidP="00C00E09">
      <w:pPr>
        <w:rPr>
          <w:b/>
          <w:sz w:val="20"/>
          <w:szCs w:val="20"/>
        </w:rPr>
      </w:pPr>
    </w:p>
    <w:p w:rsidR="00546EFE" w:rsidRDefault="0055674D" w:rsidP="00546EFE">
      <w:pPr>
        <w:rPr>
          <w:b/>
          <w:u w:val="single"/>
        </w:rPr>
      </w:pPr>
      <w:r>
        <w:rPr>
          <w:b/>
          <w:u w:val="single"/>
        </w:rPr>
        <w:t>ORGANIZATION</w:t>
      </w:r>
    </w:p>
    <w:p w:rsidR="0055674D" w:rsidRDefault="0055674D" w:rsidP="00546EFE">
      <w:pPr>
        <w:rPr>
          <w:b/>
          <w:u w:val="single"/>
        </w:rPr>
      </w:pPr>
    </w:p>
    <w:p w:rsidR="0055674D" w:rsidRPr="0055674D" w:rsidRDefault="0055674D" w:rsidP="00546EFE">
      <w:r>
        <w:t>National Organization of Black Chemist and Chemical Engineers</w:t>
      </w:r>
    </w:p>
    <w:p w:rsidR="00466E50" w:rsidRDefault="00466E50" w:rsidP="00C00E09">
      <w:pPr>
        <w:rPr>
          <w:b/>
          <w:sz w:val="20"/>
          <w:szCs w:val="20"/>
        </w:rPr>
      </w:pPr>
    </w:p>
    <w:p w:rsidR="00C00E09" w:rsidRPr="00546EFE" w:rsidRDefault="00C00E09" w:rsidP="00C00E09">
      <w:pPr>
        <w:rPr>
          <w:b/>
          <w:sz w:val="20"/>
          <w:szCs w:val="20"/>
          <w:u w:val="single"/>
        </w:rPr>
      </w:pPr>
      <w:r w:rsidRPr="00546EFE">
        <w:rPr>
          <w:b/>
          <w:sz w:val="20"/>
          <w:szCs w:val="20"/>
          <w:u w:val="single"/>
        </w:rPr>
        <w:br/>
      </w:r>
    </w:p>
    <w:p w:rsidR="00E5642F" w:rsidRPr="00C17953" w:rsidRDefault="00E5642F" w:rsidP="00ED1CE8">
      <w:pPr>
        <w:rPr>
          <w:b/>
          <w:sz w:val="20"/>
          <w:szCs w:val="20"/>
        </w:rPr>
      </w:pPr>
    </w:p>
    <w:p w:rsidR="00D214D8" w:rsidRPr="003E731F" w:rsidRDefault="00D214D8" w:rsidP="00ED1CE8"/>
    <w:sectPr w:rsidR="00D214D8" w:rsidRPr="003E731F" w:rsidSect="003C3331">
      <w:headerReference w:type="default" r:id="rId7"/>
      <w:footnotePr>
        <w:pos w:val="beneathText"/>
      </w:footnotePr>
      <w:pgSz w:w="12240" w:h="15840"/>
      <w:pgMar w:top="776" w:right="576" w:bottom="576" w:left="576" w:header="720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518B" w:rsidRDefault="00AA518B">
      <w:r>
        <w:separator/>
      </w:r>
    </w:p>
  </w:endnote>
  <w:endnote w:type="continuationSeparator" w:id="0">
    <w:p w:rsidR="00AA518B" w:rsidRDefault="00AA51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518B" w:rsidRDefault="00AA518B">
      <w:r>
        <w:separator/>
      </w:r>
    </w:p>
  </w:footnote>
  <w:footnote w:type="continuationSeparator" w:id="0">
    <w:p w:rsidR="00AA518B" w:rsidRDefault="00AA51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47D" w:rsidRPr="00393DE0" w:rsidRDefault="00CD3EC1">
    <w:pPr>
      <w:rPr>
        <w:rFonts w:ascii="Palatino Linotype" w:hAnsi="Palatino Linotype"/>
        <w:smallCaps/>
        <w:sz w:val="96"/>
        <w:szCs w:val="96"/>
      </w:rPr>
    </w:pPr>
    <w:r w:rsidRPr="00CD3EC1">
      <w:rPr>
        <w:rFonts w:ascii="Palatino Linotype" w:hAnsi="Palatino Linotype"/>
        <w:sz w:val="96"/>
        <w:szCs w:val="96"/>
      </w:rPr>
      <w:pict>
        <v:line id="_x0000_s1025" style="position:absolute;z-index:251657728" from="27pt,54pt" to="554.25pt,54.75pt" strokeweight="1.59mm">
          <v:stroke joinstyle="miter"/>
        </v:line>
      </w:pict>
    </w:r>
    <w:smartTag w:uri="urn:schemas-microsoft-com:office:smarttags" w:element="City">
      <w:smartTag w:uri="urn:schemas-microsoft-com:office:smarttags" w:element="place">
        <w:r w:rsidR="00F1747D">
          <w:rPr>
            <w:rFonts w:ascii="Palatino Linotype" w:hAnsi="Palatino Linotype"/>
            <w:smallCaps/>
            <w:sz w:val="96"/>
            <w:szCs w:val="96"/>
          </w:rPr>
          <w:t>WILSON</w:t>
        </w:r>
      </w:smartTag>
    </w:smartTag>
    <w:r w:rsidR="00F1747D">
      <w:rPr>
        <w:rFonts w:ascii="Palatino Linotype" w:hAnsi="Palatino Linotype"/>
        <w:smallCaps/>
        <w:sz w:val="96"/>
        <w:szCs w:val="96"/>
      </w:rPr>
      <w:t xml:space="preserve"> BATTLEY III</w:t>
    </w:r>
    <w:r w:rsidR="00F1747D" w:rsidRPr="00393DE0">
      <w:rPr>
        <w:rFonts w:ascii="Palatino Linotype" w:hAnsi="Palatino Linotype"/>
        <w:smallCaps/>
        <w:sz w:val="96"/>
        <w:szCs w:val="96"/>
      </w:rPr>
      <w:t xml:space="preserve">  </w:t>
    </w:r>
  </w:p>
  <w:p w:rsidR="00F1747D" w:rsidRDefault="00F1747D">
    <w:pPr>
      <w:pStyle w:val="Header"/>
    </w:pPr>
    <w:smartTag w:uri="urn:schemas-microsoft-com:office:smarttags" w:element="Street">
      <w:smartTag w:uri="urn:schemas-microsoft-com:office:smarttags" w:element="address">
        <w:r>
          <w:rPr>
            <w:b/>
            <w:bCs/>
            <w:sz w:val="22"/>
            <w:szCs w:val="22"/>
          </w:rPr>
          <w:t>2293 Brush Creek CT.</w:t>
        </w:r>
      </w:smartTag>
    </w:smartTag>
    <w:r>
      <w:rPr>
        <w:b/>
        <w:bCs/>
        <w:sz w:val="22"/>
        <w:szCs w:val="22"/>
      </w:rPr>
      <w:t xml:space="preserve"> </w:t>
    </w:r>
    <w:r>
      <w:rPr>
        <w:rFonts w:ascii="Wingdings" w:hAnsi="Wingdings"/>
        <w:b/>
        <w:bCs/>
        <w:sz w:val="22"/>
        <w:szCs w:val="22"/>
      </w:rPr>
      <w:t></w:t>
    </w:r>
    <w:r>
      <w:rPr>
        <w:b/>
        <w:bCs/>
        <w:sz w:val="22"/>
        <w:szCs w:val="22"/>
      </w:rPr>
      <w:t xml:space="preserve"> Zachary, Louisiana</w:t>
    </w:r>
    <w:r>
      <w:rPr>
        <w:b/>
        <w:bCs/>
        <w:i/>
        <w:sz w:val="20"/>
        <w:szCs w:val="20"/>
      </w:rPr>
      <w:t xml:space="preserve"> 707</w:t>
    </w:r>
    <w:r w:rsidR="005F57B1">
      <w:rPr>
        <w:b/>
        <w:bCs/>
        <w:i/>
        <w:sz w:val="20"/>
        <w:szCs w:val="20"/>
      </w:rPr>
      <w:t>91</w:t>
    </w:r>
    <w:r>
      <w:rPr>
        <w:b/>
        <w:bCs/>
        <w:sz w:val="22"/>
        <w:szCs w:val="22"/>
      </w:rPr>
      <w:t xml:space="preserve"> </w:t>
    </w:r>
    <w:r>
      <w:rPr>
        <w:rFonts w:ascii="Wingdings" w:hAnsi="Wingdings"/>
        <w:b/>
        <w:bCs/>
        <w:sz w:val="22"/>
        <w:szCs w:val="22"/>
      </w:rPr>
      <w:t></w:t>
    </w:r>
    <w:r>
      <w:rPr>
        <w:b/>
        <w:bCs/>
        <w:sz w:val="22"/>
        <w:szCs w:val="22"/>
      </w:rPr>
      <w:t xml:space="preserve"> </w:t>
    </w:r>
    <w:r w:rsidR="00E061DA">
      <w:rPr>
        <w:b/>
        <w:bCs/>
        <w:sz w:val="22"/>
        <w:szCs w:val="22"/>
      </w:rPr>
      <w:t>(225) 806-2003 or (225) 570-8836</w:t>
    </w:r>
    <w:r>
      <w:rPr>
        <w:b/>
        <w:bCs/>
        <w:sz w:val="22"/>
        <w:szCs w:val="22"/>
      </w:rPr>
      <w:t xml:space="preserve"> </w:t>
    </w:r>
    <w:r>
      <w:rPr>
        <w:rFonts w:ascii="Wingdings" w:hAnsi="Wingdings"/>
        <w:b/>
        <w:bCs/>
        <w:sz w:val="22"/>
        <w:szCs w:val="22"/>
      </w:rPr>
      <w:t></w:t>
    </w:r>
    <w:r w:rsidR="00E061DA">
      <w:rPr>
        <w:b/>
        <w:bCs/>
        <w:sz w:val="22"/>
        <w:szCs w:val="22"/>
      </w:rPr>
      <w:t xml:space="preserve"> wilsonbattley@gmail</w:t>
    </w:r>
    <w:r>
      <w:rPr>
        <w:b/>
        <w:bCs/>
        <w:sz w:val="22"/>
        <w:szCs w:val="22"/>
      </w:rPr>
      <w:t>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/>
      </w:rPr>
    </w:lvl>
  </w:abstractNum>
  <w:abstractNum w:abstractNumId="1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>
    <w:nsid w:val="00000005"/>
    <w:multiLevelType w:val="multi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singleLevel"/>
    <w:tmpl w:val="00000006"/>
    <w:name w:val="WW8Num8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/>
      </w:rPr>
    </w:lvl>
  </w:abstractNum>
  <w:abstractNum w:abstractNumId="6">
    <w:nsid w:val="00000007"/>
    <w:multiLevelType w:val="singleLevel"/>
    <w:tmpl w:val="00000007"/>
    <w:name w:val="WW8Num9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/>
      </w:rPr>
    </w:lvl>
  </w:abstractNum>
  <w:abstractNum w:abstractNumId="7">
    <w:nsid w:val="00000008"/>
    <w:multiLevelType w:val="singleLevel"/>
    <w:tmpl w:val="00000008"/>
    <w:name w:val="WW8Num1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/>
      </w:rPr>
    </w:lvl>
  </w:abstractNum>
  <w:abstractNum w:abstractNumId="8">
    <w:nsid w:val="00000009"/>
    <w:multiLevelType w:val="multilevel"/>
    <w:tmpl w:val="00000009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>
    <w:nsid w:val="6E8C4870"/>
    <w:multiLevelType w:val="hybridMultilevel"/>
    <w:tmpl w:val="830CCB00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6146">
      <o:colormenu v:ext="edit" fillcolor="none [4]" strokecolor="none [1]" shadowcolor="none [2]"/>
    </o:shapedefaults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7C77C9"/>
    <w:rsid w:val="000173C6"/>
    <w:rsid w:val="00022343"/>
    <w:rsid w:val="00022B35"/>
    <w:rsid w:val="000236A7"/>
    <w:rsid w:val="00030104"/>
    <w:rsid w:val="00037023"/>
    <w:rsid w:val="000465E1"/>
    <w:rsid w:val="00051A66"/>
    <w:rsid w:val="00071DD1"/>
    <w:rsid w:val="00076233"/>
    <w:rsid w:val="00080FDD"/>
    <w:rsid w:val="00081651"/>
    <w:rsid w:val="00081E31"/>
    <w:rsid w:val="000834F5"/>
    <w:rsid w:val="000919BA"/>
    <w:rsid w:val="00096C70"/>
    <w:rsid w:val="00097B97"/>
    <w:rsid w:val="000A45CA"/>
    <w:rsid w:val="000C30EB"/>
    <w:rsid w:val="000C5969"/>
    <w:rsid w:val="000D07D5"/>
    <w:rsid w:val="000D2877"/>
    <w:rsid w:val="000D449B"/>
    <w:rsid w:val="000F160F"/>
    <w:rsid w:val="000F1997"/>
    <w:rsid w:val="000F396C"/>
    <w:rsid w:val="00101D07"/>
    <w:rsid w:val="0010503B"/>
    <w:rsid w:val="00107B92"/>
    <w:rsid w:val="00115AC9"/>
    <w:rsid w:val="00120AE9"/>
    <w:rsid w:val="00133D69"/>
    <w:rsid w:val="00153159"/>
    <w:rsid w:val="00154CFC"/>
    <w:rsid w:val="00154DCE"/>
    <w:rsid w:val="00155C1B"/>
    <w:rsid w:val="001675AB"/>
    <w:rsid w:val="00182433"/>
    <w:rsid w:val="001A4638"/>
    <w:rsid w:val="001A5795"/>
    <w:rsid w:val="001A735E"/>
    <w:rsid w:val="001D01E5"/>
    <w:rsid w:val="001D6169"/>
    <w:rsid w:val="001F0485"/>
    <w:rsid w:val="001F6433"/>
    <w:rsid w:val="002059B6"/>
    <w:rsid w:val="00216078"/>
    <w:rsid w:val="00221AB0"/>
    <w:rsid w:val="00224281"/>
    <w:rsid w:val="00231708"/>
    <w:rsid w:val="00245647"/>
    <w:rsid w:val="00252F23"/>
    <w:rsid w:val="002672BC"/>
    <w:rsid w:val="00280144"/>
    <w:rsid w:val="00283B73"/>
    <w:rsid w:val="002849B9"/>
    <w:rsid w:val="00285D21"/>
    <w:rsid w:val="00291F58"/>
    <w:rsid w:val="00293420"/>
    <w:rsid w:val="002A02AE"/>
    <w:rsid w:val="002A226A"/>
    <w:rsid w:val="002A2F33"/>
    <w:rsid w:val="002B6DA0"/>
    <w:rsid w:val="002C5342"/>
    <w:rsid w:val="002D08BB"/>
    <w:rsid w:val="002D65AA"/>
    <w:rsid w:val="002E08DC"/>
    <w:rsid w:val="002E4197"/>
    <w:rsid w:val="002E541F"/>
    <w:rsid w:val="002E7582"/>
    <w:rsid w:val="002F6BFD"/>
    <w:rsid w:val="0030256D"/>
    <w:rsid w:val="00316448"/>
    <w:rsid w:val="00321CA5"/>
    <w:rsid w:val="00324FC7"/>
    <w:rsid w:val="003409B5"/>
    <w:rsid w:val="003410C3"/>
    <w:rsid w:val="003432DB"/>
    <w:rsid w:val="0034554F"/>
    <w:rsid w:val="00345817"/>
    <w:rsid w:val="00350E77"/>
    <w:rsid w:val="0035203A"/>
    <w:rsid w:val="00366074"/>
    <w:rsid w:val="00372ADD"/>
    <w:rsid w:val="00376183"/>
    <w:rsid w:val="00377762"/>
    <w:rsid w:val="0038059F"/>
    <w:rsid w:val="00384F66"/>
    <w:rsid w:val="00391153"/>
    <w:rsid w:val="0039285D"/>
    <w:rsid w:val="00393DE0"/>
    <w:rsid w:val="0039677E"/>
    <w:rsid w:val="003A6714"/>
    <w:rsid w:val="003B692D"/>
    <w:rsid w:val="003C0887"/>
    <w:rsid w:val="003C3331"/>
    <w:rsid w:val="003D6221"/>
    <w:rsid w:val="003E5EBD"/>
    <w:rsid w:val="003E731F"/>
    <w:rsid w:val="003E7E2E"/>
    <w:rsid w:val="003F218A"/>
    <w:rsid w:val="003F2B8B"/>
    <w:rsid w:val="00426C8F"/>
    <w:rsid w:val="004436E6"/>
    <w:rsid w:val="0044540A"/>
    <w:rsid w:val="00451473"/>
    <w:rsid w:val="004529BA"/>
    <w:rsid w:val="00453F64"/>
    <w:rsid w:val="00454171"/>
    <w:rsid w:val="00466E50"/>
    <w:rsid w:val="00480C58"/>
    <w:rsid w:val="00490746"/>
    <w:rsid w:val="004913BC"/>
    <w:rsid w:val="00497BB4"/>
    <w:rsid w:val="004A1756"/>
    <w:rsid w:val="004B0FBE"/>
    <w:rsid w:val="004C04F9"/>
    <w:rsid w:val="004C2720"/>
    <w:rsid w:val="004D337E"/>
    <w:rsid w:val="004E2AEB"/>
    <w:rsid w:val="004F0F8B"/>
    <w:rsid w:val="005004C7"/>
    <w:rsid w:val="00500CFC"/>
    <w:rsid w:val="00511C6B"/>
    <w:rsid w:val="00514B14"/>
    <w:rsid w:val="005165A1"/>
    <w:rsid w:val="00517507"/>
    <w:rsid w:val="00522209"/>
    <w:rsid w:val="00525C65"/>
    <w:rsid w:val="00546513"/>
    <w:rsid w:val="00546EFE"/>
    <w:rsid w:val="0055674D"/>
    <w:rsid w:val="00561342"/>
    <w:rsid w:val="005868F9"/>
    <w:rsid w:val="005A13F5"/>
    <w:rsid w:val="005A563E"/>
    <w:rsid w:val="005A5769"/>
    <w:rsid w:val="005B1733"/>
    <w:rsid w:val="005C22E5"/>
    <w:rsid w:val="005D406D"/>
    <w:rsid w:val="005D599D"/>
    <w:rsid w:val="005E280E"/>
    <w:rsid w:val="005E34F1"/>
    <w:rsid w:val="005F0AB7"/>
    <w:rsid w:val="005F1BFC"/>
    <w:rsid w:val="005F57B1"/>
    <w:rsid w:val="00606496"/>
    <w:rsid w:val="00610807"/>
    <w:rsid w:val="006140E8"/>
    <w:rsid w:val="006166F5"/>
    <w:rsid w:val="00624C79"/>
    <w:rsid w:val="00656B5B"/>
    <w:rsid w:val="0066365F"/>
    <w:rsid w:val="00667261"/>
    <w:rsid w:val="00680DE4"/>
    <w:rsid w:val="00681DC2"/>
    <w:rsid w:val="0069507A"/>
    <w:rsid w:val="0069584E"/>
    <w:rsid w:val="006A15C3"/>
    <w:rsid w:val="006B1E3F"/>
    <w:rsid w:val="006B6714"/>
    <w:rsid w:val="006B756C"/>
    <w:rsid w:val="006C0C8E"/>
    <w:rsid w:val="006C362D"/>
    <w:rsid w:val="006C479E"/>
    <w:rsid w:val="006D2D5D"/>
    <w:rsid w:val="006E0B9D"/>
    <w:rsid w:val="006E4D3B"/>
    <w:rsid w:val="006F7B4B"/>
    <w:rsid w:val="00704B30"/>
    <w:rsid w:val="00706987"/>
    <w:rsid w:val="0071116D"/>
    <w:rsid w:val="007167B7"/>
    <w:rsid w:val="00722FFF"/>
    <w:rsid w:val="00733DF3"/>
    <w:rsid w:val="007342D8"/>
    <w:rsid w:val="00745FA9"/>
    <w:rsid w:val="00747EAA"/>
    <w:rsid w:val="007613A8"/>
    <w:rsid w:val="0077027F"/>
    <w:rsid w:val="007710FB"/>
    <w:rsid w:val="00786916"/>
    <w:rsid w:val="00790976"/>
    <w:rsid w:val="00791E5E"/>
    <w:rsid w:val="00794850"/>
    <w:rsid w:val="00796F13"/>
    <w:rsid w:val="007A1CC7"/>
    <w:rsid w:val="007A69D0"/>
    <w:rsid w:val="007B5A31"/>
    <w:rsid w:val="007C2E4E"/>
    <w:rsid w:val="007C77C9"/>
    <w:rsid w:val="007D364C"/>
    <w:rsid w:val="007D6AD6"/>
    <w:rsid w:val="007E4C6B"/>
    <w:rsid w:val="007E50A5"/>
    <w:rsid w:val="007E5582"/>
    <w:rsid w:val="007E59EE"/>
    <w:rsid w:val="007F33E0"/>
    <w:rsid w:val="00800BAA"/>
    <w:rsid w:val="008114FB"/>
    <w:rsid w:val="00815526"/>
    <w:rsid w:val="00821DE6"/>
    <w:rsid w:val="00827F42"/>
    <w:rsid w:val="00830742"/>
    <w:rsid w:val="00831649"/>
    <w:rsid w:val="008327DC"/>
    <w:rsid w:val="008422FB"/>
    <w:rsid w:val="00847CA8"/>
    <w:rsid w:val="008531C4"/>
    <w:rsid w:val="00856B30"/>
    <w:rsid w:val="008575BD"/>
    <w:rsid w:val="00861163"/>
    <w:rsid w:val="00874CA1"/>
    <w:rsid w:val="00886B1D"/>
    <w:rsid w:val="0089144A"/>
    <w:rsid w:val="008946EB"/>
    <w:rsid w:val="008B3266"/>
    <w:rsid w:val="008B3F24"/>
    <w:rsid w:val="008C0D7F"/>
    <w:rsid w:val="008C610A"/>
    <w:rsid w:val="008C7282"/>
    <w:rsid w:val="008D4212"/>
    <w:rsid w:val="008D47B0"/>
    <w:rsid w:val="008D7A46"/>
    <w:rsid w:val="008E25E5"/>
    <w:rsid w:val="008E3E86"/>
    <w:rsid w:val="009029D2"/>
    <w:rsid w:val="00903B8A"/>
    <w:rsid w:val="00906160"/>
    <w:rsid w:val="00912B2C"/>
    <w:rsid w:val="00912FCD"/>
    <w:rsid w:val="00935B25"/>
    <w:rsid w:val="00936A2B"/>
    <w:rsid w:val="00936BFF"/>
    <w:rsid w:val="00937CD7"/>
    <w:rsid w:val="009420B7"/>
    <w:rsid w:val="00961687"/>
    <w:rsid w:val="009673C0"/>
    <w:rsid w:val="00967A4F"/>
    <w:rsid w:val="00971708"/>
    <w:rsid w:val="00975621"/>
    <w:rsid w:val="00985EF9"/>
    <w:rsid w:val="009944A2"/>
    <w:rsid w:val="00994C7D"/>
    <w:rsid w:val="00997D68"/>
    <w:rsid w:val="009A2392"/>
    <w:rsid w:val="009A51F6"/>
    <w:rsid w:val="009A6958"/>
    <w:rsid w:val="009B46E3"/>
    <w:rsid w:val="009B6705"/>
    <w:rsid w:val="009C1049"/>
    <w:rsid w:val="009C4D21"/>
    <w:rsid w:val="009D1F3F"/>
    <w:rsid w:val="009E2C4C"/>
    <w:rsid w:val="009F2CE5"/>
    <w:rsid w:val="009F38BD"/>
    <w:rsid w:val="009F7BA1"/>
    <w:rsid w:val="00A0176B"/>
    <w:rsid w:val="00A21864"/>
    <w:rsid w:val="00A240FA"/>
    <w:rsid w:val="00A4185F"/>
    <w:rsid w:val="00A43DF6"/>
    <w:rsid w:val="00A5077C"/>
    <w:rsid w:val="00A655CC"/>
    <w:rsid w:val="00A707B2"/>
    <w:rsid w:val="00A7109D"/>
    <w:rsid w:val="00A7196F"/>
    <w:rsid w:val="00A736CC"/>
    <w:rsid w:val="00A82714"/>
    <w:rsid w:val="00AA4A61"/>
    <w:rsid w:val="00AA518B"/>
    <w:rsid w:val="00AB2255"/>
    <w:rsid w:val="00AB3C97"/>
    <w:rsid w:val="00AC3E1A"/>
    <w:rsid w:val="00AD4316"/>
    <w:rsid w:val="00AD70E4"/>
    <w:rsid w:val="00AE5F53"/>
    <w:rsid w:val="00AE7FEC"/>
    <w:rsid w:val="00AF29AD"/>
    <w:rsid w:val="00AF7305"/>
    <w:rsid w:val="00B02F8A"/>
    <w:rsid w:val="00B11F0F"/>
    <w:rsid w:val="00B14039"/>
    <w:rsid w:val="00B2106E"/>
    <w:rsid w:val="00B21315"/>
    <w:rsid w:val="00B3045E"/>
    <w:rsid w:val="00B30593"/>
    <w:rsid w:val="00B42CB7"/>
    <w:rsid w:val="00B56A85"/>
    <w:rsid w:val="00B60003"/>
    <w:rsid w:val="00B6492F"/>
    <w:rsid w:val="00B708EE"/>
    <w:rsid w:val="00B72A37"/>
    <w:rsid w:val="00BB319A"/>
    <w:rsid w:val="00BB55CC"/>
    <w:rsid w:val="00BD33A9"/>
    <w:rsid w:val="00BD67E4"/>
    <w:rsid w:val="00BE486C"/>
    <w:rsid w:val="00BE4CE3"/>
    <w:rsid w:val="00BF63CE"/>
    <w:rsid w:val="00BF6ECF"/>
    <w:rsid w:val="00BF71C0"/>
    <w:rsid w:val="00BF7CE9"/>
    <w:rsid w:val="00C00E09"/>
    <w:rsid w:val="00C02C7A"/>
    <w:rsid w:val="00C0503A"/>
    <w:rsid w:val="00C17953"/>
    <w:rsid w:val="00C20117"/>
    <w:rsid w:val="00C230C4"/>
    <w:rsid w:val="00C25F9D"/>
    <w:rsid w:val="00C32D2D"/>
    <w:rsid w:val="00C439DD"/>
    <w:rsid w:val="00C505CC"/>
    <w:rsid w:val="00C5116B"/>
    <w:rsid w:val="00C51BC5"/>
    <w:rsid w:val="00C604A1"/>
    <w:rsid w:val="00C61483"/>
    <w:rsid w:val="00C65ADF"/>
    <w:rsid w:val="00C7685B"/>
    <w:rsid w:val="00C80935"/>
    <w:rsid w:val="00C828F8"/>
    <w:rsid w:val="00C8581E"/>
    <w:rsid w:val="00C97F2F"/>
    <w:rsid w:val="00CA6489"/>
    <w:rsid w:val="00CB1FB7"/>
    <w:rsid w:val="00CB72B8"/>
    <w:rsid w:val="00CD3EC1"/>
    <w:rsid w:val="00CE4245"/>
    <w:rsid w:val="00CF23F0"/>
    <w:rsid w:val="00D01237"/>
    <w:rsid w:val="00D0438E"/>
    <w:rsid w:val="00D076C5"/>
    <w:rsid w:val="00D121E9"/>
    <w:rsid w:val="00D130A5"/>
    <w:rsid w:val="00D174AD"/>
    <w:rsid w:val="00D214D8"/>
    <w:rsid w:val="00D33E4C"/>
    <w:rsid w:val="00D35681"/>
    <w:rsid w:val="00D43A7D"/>
    <w:rsid w:val="00D475A0"/>
    <w:rsid w:val="00D53135"/>
    <w:rsid w:val="00D61A97"/>
    <w:rsid w:val="00D63CB8"/>
    <w:rsid w:val="00D73989"/>
    <w:rsid w:val="00D92A58"/>
    <w:rsid w:val="00D95435"/>
    <w:rsid w:val="00D96F54"/>
    <w:rsid w:val="00D97A4D"/>
    <w:rsid w:val="00DD53AA"/>
    <w:rsid w:val="00DE5D5E"/>
    <w:rsid w:val="00DE7B5C"/>
    <w:rsid w:val="00DE7B94"/>
    <w:rsid w:val="00DF54E2"/>
    <w:rsid w:val="00DF70AB"/>
    <w:rsid w:val="00DF79B8"/>
    <w:rsid w:val="00E061DA"/>
    <w:rsid w:val="00E067CD"/>
    <w:rsid w:val="00E23BF6"/>
    <w:rsid w:val="00E23E9A"/>
    <w:rsid w:val="00E27B58"/>
    <w:rsid w:val="00E433CE"/>
    <w:rsid w:val="00E4426F"/>
    <w:rsid w:val="00E5642F"/>
    <w:rsid w:val="00E6759D"/>
    <w:rsid w:val="00E77393"/>
    <w:rsid w:val="00E90050"/>
    <w:rsid w:val="00E9499A"/>
    <w:rsid w:val="00EA17BE"/>
    <w:rsid w:val="00EA2757"/>
    <w:rsid w:val="00EA34B1"/>
    <w:rsid w:val="00EB15E2"/>
    <w:rsid w:val="00EB4F55"/>
    <w:rsid w:val="00EB77C7"/>
    <w:rsid w:val="00EC4DF0"/>
    <w:rsid w:val="00ED0F86"/>
    <w:rsid w:val="00ED1CE8"/>
    <w:rsid w:val="00ED3334"/>
    <w:rsid w:val="00EE2DBC"/>
    <w:rsid w:val="00EE3DED"/>
    <w:rsid w:val="00EF3A9C"/>
    <w:rsid w:val="00EF5608"/>
    <w:rsid w:val="00F063CD"/>
    <w:rsid w:val="00F1747D"/>
    <w:rsid w:val="00F23802"/>
    <w:rsid w:val="00F2656D"/>
    <w:rsid w:val="00F3444E"/>
    <w:rsid w:val="00F50492"/>
    <w:rsid w:val="00F52186"/>
    <w:rsid w:val="00F643EB"/>
    <w:rsid w:val="00F64CE5"/>
    <w:rsid w:val="00F819EA"/>
    <w:rsid w:val="00F85074"/>
    <w:rsid w:val="00F92DE8"/>
    <w:rsid w:val="00F954C5"/>
    <w:rsid w:val="00FA6B69"/>
    <w:rsid w:val="00FB08CA"/>
    <w:rsid w:val="00FB0E8B"/>
    <w:rsid w:val="00FC7418"/>
    <w:rsid w:val="00FD0913"/>
    <w:rsid w:val="00FD62C8"/>
    <w:rsid w:val="00FF52A2"/>
    <w:rsid w:val="00FF7D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6146">
      <o:colormenu v:ext="edit" fillcolor="none [4]" strokecolor="none [1]" shadowcolor="none [2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331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3C3331"/>
    <w:rPr>
      <w:rFonts w:ascii="Symbol" w:hAnsi="Symbol"/>
    </w:rPr>
  </w:style>
  <w:style w:type="character" w:customStyle="1" w:styleId="WW8Num1z1">
    <w:name w:val="WW8Num1z1"/>
    <w:rsid w:val="003C3331"/>
    <w:rPr>
      <w:rFonts w:ascii="Courier New" w:hAnsi="Courier New" w:cs="Courier New"/>
    </w:rPr>
  </w:style>
  <w:style w:type="character" w:customStyle="1" w:styleId="WW8Num1z2">
    <w:name w:val="WW8Num1z2"/>
    <w:rsid w:val="003C3331"/>
    <w:rPr>
      <w:rFonts w:ascii="Wingdings" w:hAnsi="Wingdings"/>
    </w:rPr>
  </w:style>
  <w:style w:type="character" w:customStyle="1" w:styleId="WW8Num2z0">
    <w:name w:val="WW8Num2z0"/>
    <w:rsid w:val="003C3331"/>
    <w:rPr>
      <w:rFonts w:ascii="Symbol" w:hAnsi="Symbol"/>
    </w:rPr>
  </w:style>
  <w:style w:type="character" w:customStyle="1" w:styleId="WW8Num2z1">
    <w:name w:val="WW8Num2z1"/>
    <w:rsid w:val="003C3331"/>
    <w:rPr>
      <w:rFonts w:ascii="Courier New" w:hAnsi="Courier New" w:cs="Courier New"/>
    </w:rPr>
  </w:style>
  <w:style w:type="character" w:customStyle="1" w:styleId="WW8Num2z2">
    <w:name w:val="WW8Num2z2"/>
    <w:rsid w:val="003C3331"/>
    <w:rPr>
      <w:rFonts w:ascii="Wingdings" w:hAnsi="Wingdings"/>
    </w:rPr>
  </w:style>
  <w:style w:type="character" w:customStyle="1" w:styleId="WW8Num3z0">
    <w:name w:val="WW8Num3z0"/>
    <w:rsid w:val="003C3331"/>
    <w:rPr>
      <w:rFonts w:ascii="Symbol" w:hAnsi="Symbol"/>
    </w:rPr>
  </w:style>
  <w:style w:type="character" w:customStyle="1" w:styleId="WW8Num3z1">
    <w:name w:val="WW8Num3z1"/>
    <w:rsid w:val="003C3331"/>
    <w:rPr>
      <w:rFonts w:ascii="Courier New" w:hAnsi="Courier New" w:cs="Courier New"/>
    </w:rPr>
  </w:style>
  <w:style w:type="character" w:customStyle="1" w:styleId="WW8Num3z2">
    <w:name w:val="WW8Num3z2"/>
    <w:rsid w:val="003C3331"/>
    <w:rPr>
      <w:rFonts w:ascii="Wingdings" w:hAnsi="Wingdings"/>
    </w:rPr>
  </w:style>
  <w:style w:type="character" w:customStyle="1" w:styleId="WW8Num4z0">
    <w:name w:val="WW8Num4z0"/>
    <w:rsid w:val="003C3331"/>
    <w:rPr>
      <w:rFonts w:ascii="Symbol" w:hAnsi="Symbol"/>
    </w:rPr>
  </w:style>
  <w:style w:type="character" w:customStyle="1" w:styleId="WW8Num4z1">
    <w:name w:val="WW8Num4z1"/>
    <w:rsid w:val="003C3331"/>
    <w:rPr>
      <w:rFonts w:ascii="Courier New" w:hAnsi="Courier New" w:cs="Courier New"/>
    </w:rPr>
  </w:style>
  <w:style w:type="character" w:customStyle="1" w:styleId="WW8Num4z2">
    <w:name w:val="WW8Num4z2"/>
    <w:rsid w:val="003C3331"/>
    <w:rPr>
      <w:rFonts w:ascii="Wingdings" w:hAnsi="Wingdings"/>
    </w:rPr>
  </w:style>
  <w:style w:type="character" w:customStyle="1" w:styleId="WW8Num5z0">
    <w:name w:val="WW8Num5z0"/>
    <w:rsid w:val="003C3331"/>
    <w:rPr>
      <w:rFonts w:ascii="Symbol" w:hAnsi="Symbol"/>
    </w:rPr>
  </w:style>
  <w:style w:type="character" w:customStyle="1" w:styleId="WW8Num5z1">
    <w:name w:val="WW8Num5z1"/>
    <w:rsid w:val="003C3331"/>
    <w:rPr>
      <w:rFonts w:ascii="Courier New" w:hAnsi="Courier New" w:cs="Courier New"/>
    </w:rPr>
  </w:style>
  <w:style w:type="character" w:customStyle="1" w:styleId="WW8Num5z2">
    <w:name w:val="WW8Num5z2"/>
    <w:rsid w:val="003C3331"/>
    <w:rPr>
      <w:rFonts w:ascii="Wingdings" w:hAnsi="Wingdings"/>
    </w:rPr>
  </w:style>
  <w:style w:type="character" w:customStyle="1" w:styleId="WW8Num6z0">
    <w:name w:val="WW8Num6z0"/>
    <w:rsid w:val="003C3331"/>
    <w:rPr>
      <w:rFonts w:ascii="Symbol" w:hAnsi="Symbol"/>
    </w:rPr>
  </w:style>
  <w:style w:type="character" w:customStyle="1" w:styleId="WW8Num6z1">
    <w:name w:val="WW8Num6z1"/>
    <w:rsid w:val="003C3331"/>
    <w:rPr>
      <w:rFonts w:ascii="Courier New" w:hAnsi="Courier New" w:cs="Courier New"/>
    </w:rPr>
  </w:style>
  <w:style w:type="character" w:customStyle="1" w:styleId="WW8Num6z5">
    <w:name w:val="WW8Num6z5"/>
    <w:rsid w:val="003C3331"/>
    <w:rPr>
      <w:rFonts w:ascii="Wingdings" w:hAnsi="Wingdings"/>
    </w:rPr>
  </w:style>
  <w:style w:type="character" w:customStyle="1" w:styleId="WW8Num7z0">
    <w:name w:val="WW8Num7z0"/>
    <w:rsid w:val="003C3331"/>
    <w:rPr>
      <w:rFonts w:ascii="Symbol" w:hAnsi="Symbol"/>
    </w:rPr>
  </w:style>
  <w:style w:type="character" w:customStyle="1" w:styleId="WW8Num7z1">
    <w:name w:val="WW8Num7z1"/>
    <w:rsid w:val="003C3331"/>
    <w:rPr>
      <w:rFonts w:ascii="Courier New" w:hAnsi="Courier New" w:cs="Courier New"/>
    </w:rPr>
  </w:style>
  <w:style w:type="character" w:customStyle="1" w:styleId="WW8Num7z2">
    <w:name w:val="WW8Num7z2"/>
    <w:rsid w:val="003C3331"/>
    <w:rPr>
      <w:rFonts w:ascii="Wingdings" w:hAnsi="Wingdings"/>
    </w:rPr>
  </w:style>
  <w:style w:type="character" w:customStyle="1" w:styleId="WW8Num8z0">
    <w:name w:val="WW8Num8z0"/>
    <w:rsid w:val="003C3331"/>
    <w:rPr>
      <w:rFonts w:ascii="Symbol" w:hAnsi="Symbol"/>
    </w:rPr>
  </w:style>
  <w:style w:type="character" w:customStyle="1" w:styleId="WW8Num8z1">
    <w:name w:val="WW8Num8z1"/>
    <w:rsid w:val="003C3331"/>
    <w:rPr>
      <w:rFonts w:ascii="Courier New" w:hAnsi="Courier New" w:cs="Courier New"/>
    </w:rPr>
  </w:style>
  <w:style w:type="character" w:customStyle="1" w:styleId="WW8Num8z2">
    <w:name w:val="WW8Num8z2"/>
    <w:rsid w:val="003C3331"/>
    <w:rPr>
      <w:rFonts w:ascii="Wingdings" w:hAnsi="Wingdings"/>
    </w:rPr>
  </w:style>
  <w:style w:type="character" w:customStyle="1" w:styleId="WW8Num9z0">
    <w:name w:val="WW8Num9z0"/>
    <w:rsid w:val="003C3331"/>
    <w:rPr>
      <w:rFonts w:ascii="Symbol" w:hAnsi="Symbol"/>
    </w:rPr>
  </w:style>
  <w:style w:type="character" w:customStyle="1" w:styleId="WW8Num9z1">
    <w:name w:val="WW8Num9z1"/>
    <w:rsid w:val="003C3331"/>
    <w:rPr>
      <w:rFonts w:ascii="Courier New" w:hAnsi="Courier New" w:cs="Courier New"/>
    </w:rPr>
  </w:style>
  <w:style w:type="character" w:customStyle="1" w:styleId="WW8Num9z2">
    <w:name w:val="WW8Num9z2"/>
    <w:rsid w:val="003C3331"/>
    <w:rPr>
      <w:rFonts w:ascii="Wingdings" w:hAnsi="Wingdings"/>
    </w:rPr>
  </w:style>
  <w:style w:type="character" w:customStyle="1" w:styleId="WW8Num10z0">
    <w:name w:val="WW8Num10z0"/>
    <w:rsid w:val="003C3331"/>
    <w:rPr>
      <w:rFonts w:ascii="Symbol" w:hAnsi="Symbol"/>
    </w:rPr>
  </w:style>
  <w:style w:type="character" w:customStyle="1" w:styleId="WW8Num10z1">
    <w:name w:val="WW8Num10z1"/>
    <w:rsid w:val="003C3331"/>
    <w:rPr>
      <w:rFonts w:ascii="Courier New" w:hAnsi="Courier New" w:cs="Courier New"/>
    </w:rPr>
  </w:style>
  <w:style w:type="character" w:customStyle="1" w:styleId="WW8Num10z2">
    <w:name w:val="WW8Num10z2"/>
    <w:rsid w:val="003C3331"/>
    <w:rPr>
      <w:rFonts w:ascii="Wingdings" w:hAnsi="Wingdings"/>
    </w:rPr>
  </w:style>
  <w:style w:type="character" w:styleId="Hyperlink">
    <w:name w:val="Hyperlink"/>
    <w:basedOn w:val="DefaultParagraphFont"/>
    <w:rsid w:val="003C3331"/>
    <w:rPr>
      <w:color w:val="0000FF"/>
      <w:u w:val="single"/>
    </w:rPr>
  </w:style>
  <w:style w:type="character" w:customStyle="1" w:styleId="highlight1">
    <w:name w:val="highlight1"/>
    <w:basedOn w:val="DefaultParagraphFont"/>
    <w:rsid w:val="003C3331"/>
    <w:rPr>
      <w:color w:val="000000"/>
      <w:shd w:val="clear" w:color="auto" w:fill="FFFF33"/>
    </w:rPr>
  </w:style>
  <w:style w:type="character" w:customStyle="1" w:styleId="cbstyle">
    <w:name w:val="cb_style"/>
    <w:basedOn w:val="DefaultParagraphFont"/>
    <w:rsid w:val="003C3331"/>
  </w:style>
  <w:style w:type="paragraph" w:styleId="BodyText">
    <w:name w:val="Body Text"/>
    <w:basedOn w:val="Normal"/>
    <w:rsid w:val="003C3331"/>
    <w:pPr>
      <w:spacing w:after="120"/>
    </w:pPr>
  </w:style>
  <w:style w:type="paragraph" w:styleId="List">
    <w:name w:val="List"/>
    <w:basedOn w:val="BodyText"/>
    <w:rsid w:val="003C3331"/>
    <w:rPr>
      <w:rFonts w:cs="Tahoma"/>
    </w:rPr>
  </w:style>
  <w:style w:type="paragraph" w:styleId="Caption">
    <w:name w:val="caption"/>
    <w:basedOn w:val="Normal"/>
    <w:qFormat/>
    <w:rsid w:val="003C3331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rsid w:val="003C3331"/>
    <w:pPr>
      <w:suppressLineNumbers/>
    </w:pPr>
    <w:rPr>
      <w:rFonts w:cs="Tahoma"/>
    </w:rPr>
  </w:style>
  <w:style w:type="paragraph" w:styleId="Header">
    <w:name w:val="header"/>
    <w:basedOn w:val="Normal"/>
    <w:rsid w:val="003C3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C3331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3C3331"/>
    <w:pPr>
      <w:suppressLineNumbers/>
    </w:pPr>
  </w:style>
  <w:style w:type="paragraph" w:customStyle="1" w:styleId="TableHeading">
    <w:name w:val="Table Heading"/>
    <w:basedOn w:val="TableContents"/>
    <w:rsid w:val="003C3331"/>
    <w:pPr>
      <w:jc w:val="center"/>
    </w:pPr>
    <w:rPr>
      <w:b/>
      <w:bCs/>
      <w:i/>
      <w:iCs/>
    </w:rPr>
  </w:style>
  <w:style w:type="character" w:styleId="Strong">
    <w:name w:val="Strong"/>
    <w:basedOn w:val="DefaultParagraphFont"/>
    <w:qFormat/>
    <w:rsid w:val="00BF71C0"/>
    <w:rPr>
      <w:b/>
      <w:bCs/>
    </w:rPr>
  </w:style>
  <w:style w:type="character" w:customStyle="1" w:styleId="pslongeditbox">
    <w:name w:val="pslongeditbox"/>
    <w:basedOn w:val="DefaultParagraphFont"/>
    <w:rsid w:val="008327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79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ADREANNE MARCELL LIGGINS  </vt:lpstr>
    </vt:vector>
  </TitlesOfParts>
  <Company>Georgia Perimeter College</Company>
  <LinksUpToDate>false</LinksUpToDate>
  <CharactersWithSpaces>4561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ADREANNE MARCELL LIGGINS</dc:title>
  <dc:creator>Wilson</dc:creator>
  <cp:lastModifiedBy>Andre</cp:lastModifiedBy>
  <cp:revision>4</cp:revision>
  <cp:lastPrinted>2011-06-24T15:49:00Z</cp:lastPrinted>
  <dcterms:created xsi:type="dcterms:W3CDTF">2011-06-24T16:09:00Z</dcterms:created>
  <dcterms:modified xsi:type="dcterms:W3CDTF">2015-01-30T15:52:00Z</dcterms:modified>
</cp:coreProperties>
</file>