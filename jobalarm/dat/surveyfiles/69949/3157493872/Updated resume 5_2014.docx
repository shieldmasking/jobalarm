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70D" w:rsidRPr="0016170D" w:rsidRDefault="0016170D" w:rsidP="0016170D">
      <w:pPr>
        <w:widowControl w:val="0"/>
        <w:autoSpaceDE w:val="0"/>
        <w:autoSpaceDN w:val="0"/>
        <w:adjustRightInd w:val="0"/>
        <w:spacing w:line="640" w:lineRule="atLeast"/>
        <w:ind w:left="720" w:firstLine="720"/>
        <w:rPr>
          <w:rFonts w:cs="Times New Roman"/>
          <w:sz w:val="56"/>
          <w:szCs w:val="64"/>
        </w:rPr>
      </w:pPr>
      <w:r w:rsidRPr="0016170D">
        <w:rPr>
          <w:rFonts w:cs="Times New Roman"/>
          <w:sz w:val="56"/>
          <w:szCs w:val="64"/>
        </w:rPr>
        <w:t>VICTORIA STREETER</w:t>
      </w:r>
    </w:p>
    <w:p w:rsidR="004954B0" w:rsidRDefault="00EF495E" w:rsidP="0016170D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sz w:val="26"/>
          <w:szCs w:val="22"/>
        </w:rPr>
      </w:pPr>
      <w:r w:rsidRPr="004954B0">
        <w:rPr>
          <w:rFonts w:cs="Times New Roman"/>
          <w:sz w:val="26"/>
          <w:szCs w:val="22"/>
        </w:rPr>
        <w:t>11 South Lake Avenue, Apt. 110,</w:t>
      </w:r>
      <w:r w:rsidR="007267A6" w:rsidRPr="004954B0">
        <w:rPr>
          <w:rFonts w:cs="Times New Roman"/>
          <w:sz w:val="26"/>
          <w:szCs w:val="22"/>
        </w:rPr>
        <w:t xml:space="preserve"> </w:t>
      </w:r>
      <w:r w:rsidR="0016170D" w:rsidRPr="004954B0">
        <w:rPr>
          <w:rFonts w:cs="Times New Roman"/>
          <w:sz w:val="26"/>
          <w:szCs w:val="22"/>
        </w:rPr>
        <w:t>Albany, NY, 12203, United States</w:t>
      </w:r>
      <w:r w:rsidRPr="004954B0">
        <w:rPr>
          <w:rFonts w:cs="Times New Roman"/>
          <w:sz w:val="26"/>
          <w:szCs w:val="22"/>
        </w:rPr>
        <w:t xml:space="preserve"> </w:t>
      </w:r>
    </w:p>
    <w:p w:rsidR="003838E2" w:rsidRPr="00745E3E" w:rsidRDefault="004954B0" w:rsidP="0016170D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color w:val="000000" w:themeColor="text1"/>
          <w:sz w:val="26"/>
          <w:szCs w:val="22"/>
        </w:rPr>
      </w:pPr>
      <w:r>
        <w:rPr>
          <w:rFonts w:cs="Times New Roman"/>
          <w:sz w:val="26"/>
          <w:szCs w:val="22"/>
        </w:rPr>
        <w:t xml:space="preserve">Cell: </w:t>
      </w:r>
      <w:r w:rsidR="00041F12" w:rsidRPr="004954B0">
        <w:rPr>
          <w:rFonts w:cs="Times New Roman"/>
          <w:sz w:val="26"/>
          <w:szCs w:val="22"/>
        </w:rPr>
        <w:t>315</w:t>
      </w:r>
      <w:r w:rsidR="00EF495E" w:rsidRPr="004954B0">
        <w:rPr>
          <w:rFonts w:cs="Times New Roman"/>
          <w:sz w:val="26"/>
          <w:szCs w:val="22"/>
        </w:rPr>
        <w:t>-</w:t>
      </w:r>
      <w:r w:rsidR="0016170D" w:rsidRPr="004954B0">
        <w:rPr>
          <w:rFonts w:cs="Times New Roman"/>
          <w:sz w:val="26"/>
          <w:szCs w:val="22"/>
        </w:rPr>
        <w:t>749</w:t>
      </w:r>
      <w:r w:rsidR="00EF495E" w:rsidRPr="004954B0">
        <w:rPr>
          <w:rFonts w:cs="Times New Roman"/>
          <w:sz w:val="26"/>
          <w:szCs w:val="22"/>
        </w:rPr>
        <w:t>-</w:t>
      </w:r>
      <w:r w:rsidR="003838E2" w:rsidRPr="004954B0">
        <w:rPr>
          <w:rFonts w:cs="Times New Roman"/>
          <w:sz w:val="26"/>
          <w:szCs w:val="22"/>
        </w:rPr>
        <w:t>3872</w:t>
      </w:r>
      <w:r w:rsidR="003838E2" w:rsidRPr="004954B0">
        <w:rPr>
          <w:rFonts w:cs="Times New Roman"/>
          <w:color w:val="262626"/>
          <w:sz w:val="26"/>
          <w:szCs w:val="26"/>
        </w:rPr>
        <w:t xml:space="preserve"> </w:t>
      </w:r>
      <w:r w:rsidR="003838E2">
        <w:rPr>
          <w:rFonts w:cs="Times New Roman"/>
          <w:color w:val="262626"/>
          <w:sz w:val="26"/>
          <w:szCs w:val="26"/>
        </w:rPr>
        <w:t>Email</w:t>
      </w:r>
      <w:r>
        <w:rPr>
          <w:rFonts w:cs="Times New Roman"/>
          <w:color w:val="262626"/>
          <w:sz w:val="26"/>
          <w:szCs w:val="26"/>
        </w:rPr>
        <w:t xml:space="preserve">: </w:t>
      </w:r>
      <w:r w:rsidR="00745E3E">
        <w:rPr>
          <w:rFonts w:cs="Times New Roman"/>
          <w:color w:val="000000" w:themeColor="text1"/>
          <w:sz w:val="26"/>
          <w:szCs w:val="22"/>
        </w:rPr>
        <w:t>Streeterv428@gmail.com</w:t>
      </w:r>
    </w:p>
    <w:p w:rsidR="003838E2" w:rsidRDefault="003838E2" w:rsidP="003838E2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b/>
          <w:color w:val="262626"/>
          <w:sz w:val="32"/>
          <w:szCs w:val="26"/>
        </w:rPr>
      </w:pPr>
    </w:p>
    <w:p w:rsidR="003838E2" w:rsidRDefault="003838E2" w:rsidP="003838E2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b/>
          <w:color w:val="262626"/>
          <w:sz w:val="32"/>
          <w:szCs w:val="26"/>
        </w:rPr>
      </w:pPr>
      <w:r w:rsidRPr="003838E2">
        <w:rPr>
          <w:rFonts w:cs="Times New Roman"/>
          <w:b/>
          <w:color w:val="262626"/>
          <w:sz w:val="32"/>
          <w:szCs w:val="26"/>
        </w:rPr>
        <w:t>PROFESSIONAL SUMMARY</w:t>
      </w:r>
    </w:p>
    <w:p w:rsidR="003838E2" w:rsidRDefault="003838E2" w:rsidP="003838E2">
      <w:pPr>
        <w:widowControl w:val="0"/>
        <w:autoSpaceDE w:val="0"/>
        <w:autoSpaceDN w:val="0"/>
        <w:adjustRightInd w:val="0"/>
        <w:spacing w:line="340" w:lineRule="atLeast"/>
        <w:ind w:left="-360"/>
        <w:jc w:val="center"/>
        <w:rPr>
          <w:rFonts w:cs="Times New Roman"/>
          <w:color w:val="262626"/>
          <w:sz w:val="26"/>
          <w:szCs w:val="26"/>
        </w:rPr>
      </w:pPr>
      <w:r w:rsidRPr="003838E2">
        <w:rPr>
          <w:rFonts w:cs="Times New Roman"/>
          <w:color w:val="262626"/>
          <w:sz w:val="26"/>
          <w:szCs w:val="26"/>
        </w:rPr>
        <w:t xml:space="preserve">Graduate with Baccalaureate of Science in </w:t>
      </w:r>
      <w:r>
        <w:rPr>
          <w:rFonts w:cs="Times New Roman"/>
          <w:color w:val="262626"/>
          <w:sz w:val="26"/>
          <w:szCs w:val="26"/>
        </w:rPr>
        <w:t xml:space="preserve">Forensic Science, with areas of </w:t>
      </w:r>
      <w:r w:rsidRPr="003838E2">
        <w:rPr>
          <w:rFonts w:cs="Times New Roman"/>
          <w:color w:val="262626"/>
          <w:sz w:val="26"/>
          <w:szCs w:val="26"/>
        </w:rPr>
        <w:t>competence in Chemist</w:t>
      </w:r>
      <w:r>
        <w:rPr>
          <w:rFonts w:cs="Times New Roman"/>
          <w:color w:val="262626"/>
          <w:sz w:val="26"/>
          <w:szCs w:val="26"/>
        </w:rPr>
        <w:t>ry, Biology, Physics, Calculus and</w:t>
      </w:r>
      <w:r w:rsidRPr="003838E2">
        <w:rPr>
          <w:rFonts w:cs="Times New Roman"/>
          <w:color w:val="262626"/>
          <w:sz w:val="26"/>
          <w:szCs w:val="26"/>
        </w:rPr>
        <w:t xml:space="preserve"> Criminal Justice.</w:t>
      </w:r>
    </w:p>
    <w:p w:rsidR="003838E2" w:rsidRDefault="003838E2" w:rsidP="002F252E">
      <w:pPr>
        <w:widowControl w:val="0"/>
        <w:autoSpaceDE w:val="0"/>
        <w:autoSpaceDN w:val="0"/>
        <w:adjustRightInd w:val="0"/>
        <w:spacing w:line="400" w:lineRule="atLeast"/>
        <w:jc w:val="center"/>
        <w:rPr>
          <w:rFonts w:cs="Times New Roman"/>
          <w:b/>
          <w:sz w:val="32"/>
          <w:szCs w:val="32"/>
        </w:rPr>
      </w:pPr>
    </w:p>
    <w:p w:rsidR="002F252E" w:rsidRPr="002F252E" w:rsidRDefault="002F252E" w:rsidP="002F252E">
      <w:pPr>
        <w:widowControl w:val="0"/>
        <w:autoSpaceDE w:val="0"/>
        <w:autoSpaceDN w:val="0"/>
        <w:adjustRightInd w:val="0"/>
        <w:spacing w:line="400" w:lineRule="atLeast"/>
        <w:jc w:val="center"/>
        <w:rPr>
          <w:rFonts w:cs="Times New Roman"/>
          <w:b/>
          <w:sz w:val="32"/>
          <w:szCs w:val="32"/>
        </w:rPr>
      </w:pPr>
      <w:r w:rsidRPr="002F252E">
        <w:rPr>
          <w:rFonts w:cs="Times New Roman"/>
          <w:b/>
          <w:sz w:val="32"/>
          <w:szCs w:val="32"/>
        </w:rPr>
        <w:t>EDUCATION</w:t>
      </w:r>
    </w:p>
    <w:p w:rsidR="002F252E" w:rsidRDefault="002F252E" w:rsidP="002F252E">
      <w:pPr>
        <w:widowControl w:val="0"/>
        <w:autoSpaceDE w:val="0"/>
        <w:autoSpaceDN w:val="0"/>
        <w:adjustRightInd w:val="0"/>
        <w:spacing w:line="400" w:lineRule="atLeast"/>
        <w:ind w:left="-360"/>
        <w:rPr>
          <w:rFonts w:cs="Times New Roman"/>
          <w:sz w:val="26"/>
          <w:szCs w:val="26"/>
        </w:rPr>
      </w:pPr>
      <w:r w:rsidRPr="002F252E">
        <w:rPr>
          <w:rFonts w:cs="Times New Roman"/>
          <w:b/>
          <w:sz w:val="26"/>
          <w:szCs w:val="26"/>
        </w:rPr>
        <w:t>BACHELOR OF SCIENCE:</w:t>
      </w:r>
      <w:r>
        <w:rPr>
          <w:rFonts w:cs="Times New Roman"/>
          <w:sz w:val="26"/>
          <w:szCs w:val="26"/>
        </w:rPr>
        <w:t xml:space="preserve"> FORENSIC SCIENCE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2014</w:t>
      </w:r>
    </w:p>
    <w:p w:rsidR="002F252E" w:rsidRDefault="002F252E" w:rsidP="002F252E">
      <w:pPr>
        <w:widowControl w:val="0"/>
        <w:autoSpaceDE w:val="0"/>
        <w:autoSpaceDN w:val="0"/>
        <w:adjustRightInd w:val="0"/>
        <w:spacing w:line="400" w:lineRule="atLeast"/>
        <w:ind w:left="-360"/>
        <w:jc w:val="both"/>
        <w:rPr>
          <w:rFonts w:cs="Times New Roman"/>
          <w:color w:val="262626"/>
          <w:sz w:val="26"/>
          <w:szCs w:val="26"/>
        </w:rPr>
      </w:pPr>
      <w:r w:rsidRPr="002F252E">
        <w:rPr>
          <w:rFonts w:cs="Times New Roman"/>
          <w:b/>
          <w:sz w:val="26"/>
          <w:szCs w:val="26"/>
        </w:rPr>
        <w:t>The College Of Saint Rose</w:t>
      </w:r>
      <w:r>
        <w:rPr>
          <w:rFonts w:cs="Times New Roman"/>
          <w:sz w:val="26"/>
          <w:szCs w:val="26"/>
        </w:rPr>
        <w:t>,</w:t>
      </w:r>
      <w:r>
        <w:rPr>
          <w:rFonts w:cs="Times New Roman"/>
          <w:color w:val="262626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Albany, NY, United States</w:t>
      </w:r>
      <w:r>
        <w:rPr>
          <w:rFonts w:cs="Times New Roman"/>
          <w:color w:val="262626"/>
          <w:sz w:val="26"/>
          <w:szCs w:val="26"/>
        </w:rPr>
        <w:t xml:space="preserve"> </w:t>
      </w:r>
    </w:p>
    <w:p w:rsidR="002F252E" w:rsidRPr="002F252E" w:rsidRDefault="00851241" w:rsidP="002F252E">
      <w:pPr>
        <w:widowControl w:val="0"/>
        <w:autoSpaceDE w:val="0"/>
        <w:autoSpaceDN w:val="0"/>
        <w:adjustRightInd w:val="0"/>
        <w:spacing w:line="400" w:lineRule="atLeast"/>
        <w:ind w:left="-360"/>
        <w:jc w:val="both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Completion date</w:t>
      </w:r>
      <w:r w:rsidR="002F252E" w:rsidRPr="002F252E">
        <w:rPr>
          <w:rFonts w:cs="Times New Roman"/>
          <w:color w:val="262626"/>
          <w:sz w:val="26"/>
          <w:szCs w:val="26"/>
        </w:rPr>
        <w:t>: May 9, 2014</w:t>
      </w:r>
    </w:p>
    <w:p w:rsidR="002F252E" w:rsidRPr="002F252E" w:rsidRDefault="00851241" w:rsidP="002F252E">
      <w:pPr>
        <w:widowControl w:val="0"/>
        <w:autoSpaceDE w:val="0"/>
        <w:autoSpaceDN w:val="0"/>
        <w:adjustRightInd w:val="0"/>
        <w:spacing w:line="400" w:lineRule="atLeast"/>
        <w:ind w:left="-360"/>
        <w:jc w:val="both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Credits completed: 123</w:t>
      </w:r>
      <w:r w:rsidR="002F252E" w:rsidRPr="002F252E">
        <w:rPr>
          <w:rFonts w:cs="Times New Roman"/>
          <w:color w:val="262626"/>
          <w:sz w:val="26"/>
          <w:szCs w:val="26"/>
        </w:rPr>
        <w:t>/122</w:t>
      </w:r>
    </w:p>
    <w:p w:rsidR="002F252E" w:rsidRPr="002F252E" w:rsidRDefault="002F252E" w:rsidP="002F252E">
      <w:pPr>
        <w:widowControl w:val="0"/>
        <w:autoSpaceDE w:val="0"/>
        <w:autoSpaceDN w:val="0"/>
        <w:adjustRightInd w:val="0"/>
        <w:spacing w:line="400" w:lineRule="atLeast"/>
        <w:ind w:left="-360"/>
        <w:jc w:val="both"/>
        <w:rPr>
          <w:rFonts w:cs="Times New Roman"/>
          <w:color w:val="262626"/>
          <w:sz w:val="26"/>
          <w:szCs w:val="26"/>
        </w:rPr>
      </w:pPr>
      <w:r w:rsidRPr="002F252E">
        <w:rPr>
          <w:rFonts w:cs="Times New Roman"/>
          <w:color w:val="262626"/>
          <w:sz w:val="26"/>
          <w:szCs w:val="26"/>
        </w:rPr>
        <w:t>Course completion in: General Chemistry I and II, Biology I and II, and Physics I and II, Organic Chemistry</w:t>
      </w:r>
      <w:r w:rsidR="009C2E48">
        <w:rPr>
          <w:rFonts w:cs="Times New Roman"/>
          <w:color w:val="262626"/>
          <w:sz w:val="26"/>
          <w:szCs w:val="26"/>
        </w:rPr>
        <w:t xml:space="preserve"> I and II</w:t>
      </w:r>
      <w:r w:rsidRPr="002F252E">
        <w:rPr>
          <w:rFonts w:cs="Times New Roman"/>
          <w:color w:val="262626"/>
          <w:sz w:val="26"/>
          <w:szCs w:val="26"/>
        </w:rPr>
        <w:t>, Biochemistry, Quantitative Analysis, Instrumental Analysis, Physical Chemistry, Cellular Biology, Genetics, Calculus I and II, accompanied with Criminal Justice courses.</w:t>
      </w:r>
    </w:p>
    <w:p w:rsidR="002F252E" w:rsidRDefault="00851241" w:rsidP="002F252E">
      <w:pPr>
        <w:widowControl w:val="0"/>
        <w:autoSpaceDE w:val="0"/>
        <w:autoSpaceDN w:val="0"/>
        <w:adjustRightInd w:val="0"/>
        <w:spacing w:line="400" w:lineRule="atLeast"/>
        <w:ind w:left="-360"/>
        <w:jc w:val="both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Overall GPA: 3.4</w:t>
      </w:r>
    </w:p>
    <w:p w:rsidR="002F252E" w:rsidRDefault="002F252E" w:rsidP="002F252E">
      <w:pPr>
        <w:widowControl w:val="0"/>
        <w:tabs>
          <w:tab w:val="left" w:pos="-360"/>
        </w:tabs>
        <w:autoSpaceDE w:val="0"/>
        <w:autoSpaceDN w:val="0"/>
        <w:adjustRightInd w:val="0"/>
        <w:spacing w:line="340" w:lineRule="atLeast"/>
        <w:ind w:left="-360"/>
        <w:rPr>
          <w:rFonts w:cs="Times New Roman"/>
          <w:color w:val="262626"/>
          <w:sz w:val="26"/>
          <w:szCs w:val="26"/>
        </w:rPr>
      </w:pPr>
      <w:r w:rsidRPr="002F252E">
        <w:rPr>
          <w:rFonts w:cs="Times New Roman"/>
          <w:b/>
          <w:color w:val="262626"/>
          <w:sz w:val="26"/>
          <w:szCs w:val="26"/>
        </w:rPr>
        <w:t>HIGH SCHOOL DIPLOMA</w:t>
      </w:r>
      <w:r>
        <w:rPr>
          <w:rFonts w:cs="Times New Roman"/>
          <w:b/>
          <w:color w:val="262626"/>
          <w:sz w:val="26"/>
          <w:szCs w:val="26"/>
        </w:rPr>
        <w:t xml:space="preserve">: </w:t>
      </w:r>
      <w:r>
        <w:rPr>
          <w:rFonts w:cs="Times New Roman"/>
          <w:color w:val="262626"/>
          <w:sz w:val="26"/>
          <w:szCs w:val="26"/>
        </w:rPr>
        <w:t>ADVANCED REGENTS</w:t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  <w:t>2010</w:t>
      </w:r>
    </w:p>
    <w:p w:rsidR="002F252E" w:rsidRDefault="002F252E" w:rsidP="002F252E">
      <w:pPr>
        <w:widowControl w:val="0"/>
        <w:tabs>
          <w:tab w:val="left" w:pos="-360"/>
        </w:tabs>
        <w:autoSpaceDE w:val="0"/>
        <w:autoSpaceDN w:val="0"/>
        <w:adjustRightInd w:val="0"/>
        <w:spacing w:line="340" w:lineRule="atLeast"/>
        <w:ind w:left="-360"/>
        <w:rPr>
          <w:rFonts w:cs="Times New Roman"/>
          <w:color w:val="262626"/>
          <w:sz w:val="26"/>
          <w:szCs w:val="26"/>
        </w:rPr>
      </w:pPr>
      <w:r>
        <w:rPr>
          <w:rFonts w:cs="Times New Roman"/>
          <w:b/>
          <w:color w:val="262626"/>
          <w:sz w:val="26"/>
          <w:szCs w:val="26"/>
        </w:rPr>
        <w:t xml:space="preserve">Frankfort-Schuyler Central School, </w:t>
      </w:r>
      <w:r>
        <w:rPr>
          <w:rFonts w:cs="Times New Roman"/>
          <w:color w:val="262626"/>
          <w:sz w:val="26"/>
          <w:szCs w:val="26"/>
        </w:rPr>
        <w:t>Frankfort, New York, United States</w:t>
      </w:r>
    </w:p>
    <w:p w:rsidR="006868E3" w:rsidRDefault="006868E3" w:rsidP="0016170D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b/>
          <w:color w:val="262626"/>
          <w:sz w:val="32"/>
          <w:szCs w:val="26"/>
        </w:rPr>
      </w:pPr>
    </w:p>
    <w:p w:rsidR="002F252E" w:rsidRDefault="002F252E" w:rsidP="0016170D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b/>
          <w:color w:val="262626"/>
          <w:sz w:val="32"/>
          <w:szCs w:val="26"/>
        </w:rPr>
      </w:pPr>
      <w:r w:rsidRPr="002F252E">
        <w:rPr>
          <w:rFonts w:cs="Times New Roman"/>
          <w:b/>
          <w:color w:val="262626"/>
          <w:sz w:val="32"/>
          <w:szCs w:val="26"/>
        </w:rPr>
        <w:t>AWARDS</w:t>
      </w:r>
      <w:r w:rsidR="006868E3">
        <w:rPr>
          <w:rFonts w:cs="Times New Roman"/>
          <w:b/>
          <w:color w:val="262626"/>
          <w:sz w:val="32"/>
          <w:szCs w:val="26"/>
        </w:rPr>
        <w:t xml:space="preserve"> </w:t>
      </w:r>
    </w:p>
    <w:p w:rsidR="002F252E" w:rsidRPr="00A61FD5" w:rsidRDefault="002F252E" w:rsidP="002F252E">
      <w:pPr>
        <w:widowControl w:val="0"/>
        <w:autoSpaceDE w:val="0"/>
        <w:autoSpaceDN w:val="0"/>
        <w:adjustRightInd w:val="0"/>
        <w:spacing w:line="340" w:lineRule="atLeast"/>
        <w:ind w:left="-360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 xml:space="preserve">Deans List </w:t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</w:r>
      <w:r w:rsidR="001E4C46">
        <w:rPr>
          <w:rFonts w:cs="Times New Roman"/>
          <w:color w:val="262626"/>
          <w:sz w:val="26"/>
          <w:szCs w:val="26"/>
        </w:rPr>
        <w:tab/>
        <w:t xml:space="preserve">  </w:t>
      </w:r>
      <w:r w:rsidRPr="00A61FD5">
        <w:rPr>
          <w:rFonts w:cs="Times New Roman"/>
          <w:color w:val="262626"/>
          <w:sz w:val="26"/>
          <w:szCs w:val="26"/>
        </w:rPr>
        <w:t xml:space="preserve">2010-2014 </w:t>
      </w:r>
    </w:p>
    <w:p w:rsidR="00A61FD5" w:rsidRDefault="001E4C46" w:rsidP="001E4C46">
      <w:pPr>
        <w:widowControl w:val="0"/>
        <w:autoSpaceDE w:val="0"/>
        <w:autoSpaceDN w:val="0"/>
        <w:adjustRightInd w:val="0"/>
        <w:spacing w:line="340" w:lineRule="atLeast"/>
        <w:ind w:left="-360" w:right="-90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 xml:space="preserve">National </w:t>
      </w:r>
      <w:r>
        <w:rPr>
          <w:rFonts w:cs="Times New Roman"/>
          <w:color w:val="262626"/>
          <w:sz w:val="26"/>
          <w:szCs w:val="26"/>
        </w:rPr>
        <w:t>H</w:t>
      </w:r>
      <w:r w:rsidRPr="00A61FD5">
        <w:rPr>
          <w:rFonts w:cs="Times New Roman"/>
          <w:color w:val="262626"/>
          <w:sz w:val="26"/>
          <w:szCs w:val="26"/>
        </w:rPr>
        <w:t xml:space="preserve">onor </w:t>
      </w:r>
      <w:r>
        <w:rPr>
          <w:rFonts w:cs="Times New Roman"/>
          <w:color w:val="262626"/>
          <w:sz w:val="26"/>
          <w:szCs w:val="26"/>
        </w:rPr>
        <w:t>S</w:t>
      </w:r>
      <w:r w:rsidRPr="00A61FD5">
        <w:rPr>
          <w:rFonts w:cs="Times New Roman"/>
          <w:color w:val="262626"/>
          <w:sz w:val="26"/>
          <w:szCs w:val="26"/>
        </w:rPr>
        <w:t>ociety</w:t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ab/>
        <w:t xml:space="preserve">  </w:t>
      </w:r>
      <w:r w:rsidR="002F252E" w:rsidRPr="00A61FD5">
        <w:rPr>
          <w:rFonts w:cs="Times New Roman"/>
          <w:color w:val="262626"/>
          <w:sz w:val="26"/>
          <w:szCs w:val="26"/>
        </w:rPr>
        <w:t>2005-2010</w:t>
      </w:r>
    </w:p>
    <w:p w:rsidR="003838E2" w:rsidRDefault="003838E2" w:rsidP="00A61FD5">
      <w:pPr>
        <w:widowControl w:val="0"/>
        <w:autoSpaceDE w:val="0"/>
        <w:autoSpaceDN w:val="0"/>
        <w:adjustRightInd w:val="0"/>
        <w:spacing w:line="340" w:lineRule="atLeast"/>
        <w:ind w:left="-360"/>
        <w:jc w:val="center"/>
        <w:rPr>
          <w:rFonts w:cs="Times New Roman"/>
          <w:color w:val="262626"/>
          <w:sz w:val="26"/>
          <w:szCs w:val="26"/>
        </w:rPr>
      </w:pPr>
    </w:p>
    <w:p w:rsidR="00A61FD5" w:rsidRDefault="00A61FD5" w:rsidP="00A61FD5">
      <w:pPr>
        <w:widowControl w:val="0"/>
        <w:autoSpaceDE w:val="0"/>
        <w:autoSpaceDN w:val="0"/>
        <w:adjustRightInd w:val="0"/>
        <w:spacing w:line="340" w:lineRule="atLeast"/>
        <w:ind w:left="-360"/>
        <w:jc w:val="center"/>
        <w:rPr>
          <w:rFonts w:cs="Times New Roman"/>
          <w:b/>
          <w:color w:val="262626"/>
          <w:sz w:val="32"/>
          <w:szCs w:val="26"/>
        </w:rPr>
      </w:pPr>
      <w:r>
        <w:rPr>
          <w:rFonts w:cs="Times New Roman"/>
          <w:b/>
          <w:color w:val="262626"/>
          <w:sz w:val="32"/>
          <w:szCs w:val="26"/>
        </w:rPr>
        <w:t>CORE QUALIFICATIO</w:t>
      </w:r>
      <w:r w:rsidRPr="002F252E">
        <w:rPr>
          <w:rFonts w:cs="Times New Roman"/>
          <w:b/>
          <w:color w:val="262626"/>
          <w:sz w:val="32"/>
          <w:szCs w:val="26"/>
        </w:rPr>
        <w:t>N</w:t>
      </w:r>
      <w:r>
        <w:rPr>
          <w:rFonts w:cs="Times New Roman"/>
          <w:b/>
          <w:color w:val="262626"/>
          <w:sz w:val="32"/>
          <w:szCs w:val="26"/>
        </w:rPr>
        <w:t>S</w:t>
      </w:r>
    </w:p>
    <w:p w:rsidR="00A61FD5" w:rsidRDefault="00A61FD5" w:rsidP="00A61F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  <w:sectPr w:rsidR="00A61FD5">
          <w:pgSz w:w="12240" w:h="15840"/>
          <w:pgMar w:top="1440" w:right="1980" w:bottom="1440" w:left="1800" w:gutter="0"/>
        </w:sectPr>
      </w:pPr>
    </w:p>
    <w:p w:rsidR="00A61FD5" w:rsidRPr="00A61FD5" w:rsidRDefault="00A61FD5" w:rsidP="00A61F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>Critical thinking and problem solving abilities.</w:t>
      </w:r>
    </w:p>
    <w:p w:rsidR="00A61FD5" w:rsidRPr="00A61FD5" w:rsidRDefault="00A61FD5" w:rsidP="00A61F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>Analyzing and interpreting complex data.</w:t>
      </w:r>
    </w:p>
    <w:p w:rsidR="00A61FD5" w:rsidRPr="00A61FD5" w:rsidRDefault="00A61FD5" w:rsidP="00A61F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>Effective and concise communication.</w:t>
      </w:r>
    </w:p>
    <w:p w:rsidR="00A61FD5" w:rsidRPr="00A61FD5" w:rsidRDefault="00A61FD5" w:rsidP="00A61F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color w:val="262626"/>
          <w:sz w:val="26"/>
          <w:szCs w:val="26"/>
        </w:rPr>
        <w:t>Hands on Laboratory skills. (4 years of student laboratory experience, totaling 14 separate lab courses.)</w:t>
      </w:r>
    </w:p>
    <w:p w:rsidR="00A61FD5" w:rsidRDefault="00A61FD5" w:rsidP="00A61FD5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Proficient using Microsoft Excel for graphing and analyzing data, Microsoft office Word and PowerPoint.</w:t>
      </w:r>
    </w:p>
    <w:p w:rsidR="00A61FD5" w:rsidRPr="002F252E" w:rsidRDefault="00A61FD5" w:rsidP="00A61FD5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left="270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Experience with formal and informal communication skills in person, via telephone or Internet.</w:t>
      </w:r>
    </w:p>
    <w:p w:rsidR="00A61FD5" w:rsidRDefault="00A61FD5" w:rsidP="00A61FD5">
      <w:pPr>
        <w:widowControl w:val="0"/>
        <w:numPr>
          <w:ilvl w:val="0"/>
          <w:numId w:val="7"/>
        </w:numPr>
        <w:tabs>
          <w:tab w:val="left" w:pos="220"/>
          <w:tab w:val="left" w:pos="450"/>
          <w:tab w:val="left" w:pos="720"/>
        </w:tabs>
        <w:autoSpaceDE w:val="0"/>
        <w:autoSpaceDN w:val="0"/>
        <w:adjustRightInd w:val="0"/>
        <w:spacing w:line="340" w:lineRule="atLeast"/>
        <w:ind w:left="270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>Self- learned, able to pick up skills quickly. Willing and ready to try new things and explore new opportunities.</w:t>
      </w:r>
    </w:p>
    <w:p w:rsidR="003838E2" w:rsidRDefault="00A61FD5" w:rsidP="00A61FD5">
      <w:pPr>
        <w:widowControl w:val="0"/>
        <w:numPr>
          <w:ilvl w:val="0"/>
          <w:numId w:val="7"/>
        </w:numPr>
        <w:tabs>
          <w:tab w:val="left" w:pos="220"/>
          <w:tab w:val="left" w:pos="450"/>
          <w:tab w:val="left" w:pos="720"/>
        </w:tabs>
        <w:autoSpaceDE w:val="0"/>
        <w:autoSpaceDN w:val="0"/>
        <w:adjustRightInd w:val="0"/>
        <w:spacing w:line="340" w:lineRule="atLeast"/>
        <w:ind w:left="270"/>
        <w:rPr>
          <w:rFonts w:cs="Times New Roman"/>
          <w:color w:val="262626"/>
          <w:sz w:val="26"/>
          <w:szCs w:val="26"/>
        </w:rPr>
        <w:sectPr w:rsidR="003838E2">
          <w:type w:val="continuous"/>
          <w:pgSz w:w="12240" w:h="15840"/>
          <w:pgMar w:top="1440" w:right="1800" w:bottom="1440" w:left="1800" w:gutter="0"/>
        </w:sectPr>
      </w:pPr>
      <w:r>
        <w:rPr>
          <w:rFonts w:cs="Times New Roman"/>
          <w:color w:val="262626"/>
          <w:sz w:val="26"/>
          <w:szCs w:val="26"/>
        </w:rPr>
        <w:t>Organi</w:t>
      </w:r>
      <w:r w:rsidR="003838E2">
        <w:rPr>
          <w:rFonts w:cs="Times New Roman"/>
          <w:color w:val="262626"/>
          <w:sz w:val="26"/>
          <w:szCs w:val="26"/>
        </w:rPr>
        <w:t>zation and neatness in work area.</w:t>
      </w:r>
    </w:p>
    <w:p w:rsidR="00A61FD5" w:rsidRPr="003838E2" w:rsidRDefault="00A61FD5" w:rsidP="003838E2">
      <w:pPr>
        <w:widowControl w:val="0"/>
        <w:tabs>
          <w:tab w:val="left" w:pos="220"/>
          <w:tab w:val="left" w:pos="450"/>
          <w:tab w:val="left" w:pos="720"/>
        </w:tabs>
        <w:autoSpaceDE w:val="0"/>
        <w:autoSpaceDN w:val="0"/>
        <w:adjustRightInd w:val="0"/>
        <w:spacing w:line="340" w:lineRule="atLeast"/>
        <w:rPr>
          <w:rFonts w:cs="Times New Roman"/>
          <w:color w:val="262626"/>
          <w:sz w:val="26"/>
          <w:szCs w:val="26"/>
        </w:rPr>
        <w:sectPr w:rsidR="00A61FD5" w:rsidRPr="003838E2">
          <w:type w:val="continuous"/>
          <w:pgSz w:w="12240" w:h="15840"/>
          <w:pgMar w:top="1440" w:right="1800" w:bottom="1440" w:left="1800" w:gutter="0"/>
        </w:sectPr>
      </w:pPr>
    </w:p>
    <w:p w:rsidR="0016170D" w:rsidRDefault="0016170D" w:rsidP="0016170D">
      <w:pPr>
        <w:widowControl w:val="0"/>
        <w:autoSpaceDE w:val="0"/>
        <w:autoSpaceDN w:val="0"/>
        <w:adjustRightInd w:val="0"/>
        <w:spacing w:line="340" w:lineRule="atLeast"/>
        <w:jc w:val="center"/>
        <w:rPr>
          <w:rFonts w:cs="Times New Roman"/>
          <w:color w:val="262626"/>
          <w:sz w:val="26"/>
          <w:szCs w:val="26"/>
        </w:rPr>
      </w:pPr>
    </w:p>
    <w:p w:rsidR="0016170D" w:rsidRPr="002F252E" w:rsidRDefault="0016170D" w:rsidP="0016170D">
      <w:pPr>
        <w:widowControl w:val="0"/>
        <w:autoSpaceDE w:val="0"/>
        <w:autoSpaceDN w:val="0"/>
        <w:adjustRightInd w:val="0"/>
        <w:spacing w:line="400" w:lineRule="atLeast"/>
        <w:jc w:val="center"/>
        <w:rPr>
          <w:rFonts w:cs="Times New Roman"/>
          <w:b/>
          <w:sz w:val="32"/>
          <w:szCs w:val="32"/>
        </w:rPr>
      </w:pPr>
      <w:r w:rsidRPr="002F252E">
        <w:rPr>
          <w:rFonts w:cs="Times New Roman"/>
          <w:b/>
          <w:sz w:val="32"/>
          <w:szCs w:val="32"/>
        </w:rPr>
        <w:t>PROFESSIONAL EXPERIENCE</w:t>
      </w:r>
    </w:p>
    <w:p w:rsidR="00A61FD5" w:rsidRPr="00A61FD5" w:rsidRDefault="002F252E" w:rsidP="0016170D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sz w:val="28"/>
          <w:szCs w:val="26"/>
        </w:rPr>
      </w:pPr>
      <w:r w:rsidRPr="00A61FD5">
        <w:rPr>
          <w:rFonts w:cs="Times New Roman"/>
          <w:b/>
          <w:sz w:val="28"/>
          <w:szCs w:val="26"/>
        </w:rPr>
        <w:t>BMT MANAGEMENT</w:t>
      </w:r>
    </w:p>
    <w:p w:rsidR="00041F12" w:rsidRDefault="00A61FD5" w:rsidP="0016170D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Albany, NY </w:t>
      </w:r>
    </w:p>
    <w:p w:rsidR="00041F12" w:rsidRPr="001F4D27" w:rsidRDefault="00A61FD5" w:rsidP="00041F12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iCs/>
          <w:sz w:val="26"/>
          <w:szCs w:val="26"/>
        </w:rPr>
      </w:pPr>
      <w:r w:rsidRPr="00A61FD5">
        <w:rPr>
          <w:rFonts w:cs="Times New Roman"/>
          <w:b/>
          <w:iCs/>
          <w:sz w:val="26"/>
          <w:szCs w:val="26"/>
        </w:rPr>
        <w:t>Wait Staff</w:t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  <w:t xml:space="preserve"> </w:t>
      </w:r>
      <w:r>
        <w:rPr>
          <w:rFonts w:cs="Times New Roman"/>
          <w:i/>
          <w:iCs/>
          <w:sz w:val="26"/>
          <w:szCs w:val="26"/>
        </w:rPr>
        <w:tab/>
      </w:r>
      <w:r w:rsidRPr="001F4D27">
        <w:rPr>
          <w:rFonts w:cs="Times New Roman"/>
          <w:iCs/>
          <w:sz w:val="26"/>
          <w:szCs w:val="26"/>
        </w:rPr>
        <w:t>12/</w:t>
      </w:r>
      <w:r w:rsidR="00041F12" w:rsidRPr="001F4D27">
        <w:rPr>
          <w:rFonts w:cs="Times New Roman"/>
          <w:iCs/>
          <w:sz w:val="26"/>
          <w:szCs w:val="26"/>
        </w:rPr>
        <w:t>201</w:t>
      </w:r>
      <w:r w:rsidRPr="001F4D27">
        <w:rPr>
          <w:rFonts w:cs="Times New Roman"/>
          <w:iCs/>
          <w:sz w:val="26"/>
          <w:szCs w:val="26"/>
        </w:rPr>
        <w:t>1</w:t>
      </w:r>
      <w:r w:rsidR="00041F12" w:rsidRPr="001F4D27">
        <w:rPr>
          <w:rFonts w:cs="Times New Roman"/>
          <w:color w:val="262626"/>
          <w:sz w:val="26"/>
          <w:szCs w:val="26"/>
        </w:rPr>
        <w:t xml:space="preserve"> </w:t>
      </w:r>
      <w:r w:rsidR="00041F12" w:rsidRPr="001F4D27">
        <w:rPr>
          <w:rFonts w:cs="Times New Roman"/>
          <w:iCs/>
          <w:sz w:val="26"/>
          <w:szCs w:val="26"/>
        </w:rPr>
        <w:t>– Present</w:t>
      </w:r>
    </w:p>
    <w:p w:rsidR="00A61FD5" w:rsidRDefault="00A61FD5" w:rsidP="00A61FD5">
      <w:pPr>
        <w:widowControl w:val="0"/>
        <w:autoSpaceDE w:val="0"/>
        <w:autoSpaceDN w:val="0"/>
        <w:adjustRightInd w:val="0"/>
        <w:spacing w:line="260" w:lineRule="atLeas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Serve food and beverages to patrons, </w:t>
      </w:r>
      <w:r w:rsidRPr="00A61FD5">
        <w:rPr>
          <w:rFonts w:cs="Times New Roman"/>
          <w:sz w:val="26"/>
          <w:szCs w:val="26"/>
        </w:rPr>
        <w:t xml:space="preserve">prepare or serve specialty dishes at tables as required. Responsible for managing the telephone and taking reservations and book parties. </w:t>
      </w:r>
    </w:p>
    <w:p w:rsidR="00A61FD5" w:rsidRPr="00A61FD5" w:rsidRDefault="0016170D" w:rsidP="0016170D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b/>
          <w:sz w:val="28"/>
          <w:szCs w:val="26"/>
        </w:rPr>
      </w:pPr>
      <w:r w:rsidRPr="00A61FD5">
        <w:rPr>
          <w:rFonts w:cs="Times New Roman"/>
          <w:b/>
          <w:sz w:val="28"/>
          <w:szCs w:val="26"/>
        </w:rPr>
        <w:t>ACACIA VILLAGE</w:t>
      </w:r>
    </w:p>
    <w:p w:rsidR="0016170D" w:rsidRDefault="0016170D" w:rsidP="0016170D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color w:val="262626"/>
          <w:sz w:val="26"/>
          <w:szCs w:val="26"/>
        </w:rPr>
      </w:pPr>
      <w:r>
        <w:rPr>
          <w:rFonts w:cs="Times New Roman"/>
          <w:color w:val="262626"/>
          <w:sz w:val="26"/>
          <w:szCs w:val="26"/>
        </w:rPr>
        <w:t xml:space="preserve"> </w:t>
      </w:r>
      <w:r w:rsidR="00A61FD5">
        <w:rPr>
          <w:rFonts w:cs="Times New Roman"/>
          <w:sz w:val="26"/>
          <w:szCs w:val="26"/>
        </w:rPr>
        <w:t>Utica, NY</w:t>
      </w:r>
    </w:p>
    <w:p w:rsidR="0016170D" w:rsidRDefault="00A61FD5" w:rsidP="0016170D">
      <w:pPr>
        <w:widowControl w:val="0"/>
        <w:autoSpaceDE w:val="0"/>
        <w:autoSpaceDN w:val="0"/>
        <w:adjustRightInd w:val="0"/>
        <w:spacing w:line="400" w:lineRule="atLeast"/>
        <w:jc w:val="center"/>
        <w:rPr>
          <w:rFonts w:cs="Times New Roman"/>
          <w:color w:val="262626"/>
          <w:sz w:val="26"/>
          <w:szCs w:val="26"/>
        </w:rPr>
      </w:pPr>
      <w:r w:rsidRPr="00A61FD5">
        <w:rPr>
          <w:rFonts w:cs="Times New Roman"/>
          <w:b/>
          <w:iCs/>
          <w:sz w:val="26"/>
          <w:szCs w:val="26"/>
        </w:rPr>
        <w:t>Wait-staff</w:t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>
        <w:rPr>
          <w:rFonts w:cs="Times New Roman"/>
          <w:i/>
          <w:iCs/>
          <w:sz w:val="26"/>
          <w:szCs w:val="26"/>
        </w:rPr>
        <w:tab/>
      </w:r>
      <w:r w:rsidR="0016170D">
        <w:rPr>
          <w:rFonts w:cs="Times New Roman"/>
          <w:color w:val="262626"/>
          <w:sz w:val="26"/>
          <w:szCs w:val="26"/>
        </w:rPr>
        <w:t xml:space="preserve"> </w:t>
      </w:r>
      <w:r>
        <w:rPr>
          <w:rFonts w:cs="Times New Roman"/>
          <w:color w:val="262626"/>
          <w:sz w:val="26"/>
          <w:szCs w:val="26"/>
        </w:rPr>
        <w:tab/>
      </w:r>
      <w:r w:rsidR="009C6B89">
        <w:rPr>
          <w:rFonts w:cs="Times New Roman"/>
          <w:color w:val="262626"/>
          <w:sz w:val="26"/>
          <w:szCs w:val="26"/>
        </w:rPr>
        <w:tab/>
      </w:r>
      <w:r w:rsidRPr="001F4D27">
        <w:rPr>
          <w:rFonts w:cs="Times New Roman"/>
          <w:iCs/>
          <w:sz w:val="26"/>
          <w:szCs w:val="26"/>
        </w:rPr>
        <w:t>4/</w:t>
      </w:r>
      <w:r w:rsidR="0016170D" w:rsidRPr="001F4D27">
        <w:rPr>
          <w:rFonts w:cs="Times New Roman"/>
          <w:iCs/>
          <w:sz w:val="26"/>
          <w:szCs w:val="26"/>
        </w:rPr>
        <w:t>2009</w:t>
      </w:r>
      <w:r w:rsidR="0016170D" w:rsidRPr="001F4D27">
        <w:rPr>
          <w:rFonts w:cs="Times New Roman"/>
          <w:color w:val="262626"/>
          <w:sz w:val="26"/>
          <w:szCs w:val="26"/>
        </w:rPr>
        <w:t xml:space="preserve"> </w:t>
      </w:r>
      <w:r w:rsidR="007D1DCD" w:rsidRPr="001F4D27">
        <w:rPr>
          <w:rFonts w:cs="Times New Roman"/>
          <w:iCs/>
          <w:sz w:val="26"/>
          <w:szCs w:val="26"/>
        </w:rPr>
        <w:t>–</w:t>
      </w:r>
      <w:r w:rsidR="0016170D" w:rsidRPr="001F4D27">
        <w:rPr>
          <w:rFonts w:cs="Times New Roman"/>
          <w:iCs/>
          <w:sz w:val="26"/>
          <w:szCs w:val="26"/>
        </w:rPr>
        <w:t xml:space="preserve"> </w:t>
      </w:r>
      <w:r w:rsidR="009C6B89">
        <w:rPr>
          <w:rFonts w:cs="Times New Roman"/>
          <w:iCs/>
          <w:sz w:val="26"/>
          <w:szCs w:val="26"/>
        </w:rPr>
        <w:t>12/</w:t>
      </w:r>
      <w:r w:rsidR="00041F12" w:rsidRPr="001F4D27">
        <w:rPr>
          <w:rFonts w:cs="Times New Roman"/>
          <w:iCs/>
          <w:sz w:val="26"/>
          <w:szCs w:val="26"/>
        </w:rPr>
        <w:t>2011</w:t>
      </w:r>
    </w:p>
    <w:p w:rsidR="009C6B89" w:rsidRDefault="00A61FD5" w:rsidP="001F4D27">
      <w:pPr>
        <w:widowControl w:val="0"/>
        <w:autoSpaceDE w:val="0"/>
        <w:autoSpaceDN w:val="0"/>
        <w:adjustRightInd w:val="0"/>
        <w:spacing w:line="260" w:lineRule="atLeas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Serve food and beverages to patrons, </w:t>
      </w:r>
      <w:r w:rsidRPr="00A61FD5">
        <w:rPr>
          <w:rFonts w:cs="Times New Roman"/>
          <w:sz w:val="26"/>
          <w:szCs w:val="26"/>
        </w:rPr>
        <w:t xml:space="preserve">prepare or serve specialty dishes at tables as required. </w:t>
      </w:r>
      <w:proofErr w:type="gramStart"/>
      <w:r w:rsidR="001F4D27">
        <w:rPr>
          <w:rFonts w:cs="Times New Roman"/>
          <w:sz w:val="26"/>
          <w:szCs w:val="26"/>
        </w:rPr>
        <w:t>Preparation of food</w:t>
      </w:r>
      <w:r w:rsidR="009C6B89">
        <w:rPr>
          <w:rFonts w:cs="Times New Roman"/>
          <w:sz w:val="26"/>
          <w:szCs w:val="26"/>
        </w:rPr>
        <w:t xml:space="preserve"> prior to serving</w:t>
      </w:r>
      <w:r w:rsidR="001F4D27">
        <w:rPr>
          <w:rFonts w:cs="Times New Roman"/>
          <w:sz w:val="26"/>
          <w:szCs w:val="26"/>
        </w:rPr>
        <w:t>.</w:t>
      </w:r>
      <w:proofErr w:type="gramEnd"/>
      <w:r w:rsidR="001F4D27">
        <w:rPr>
          <w:rFonts w:cs="Times New Roman"/>
          <w:sz w:val="26"/>
          <w:szCs w:val="26"/>
        </w:rPr>
        <w:t xml:space="preserve"> </w:t>
      </w:r>
    </w:p>
    <w:p w:rsidR="001F4D27" w:rsidRDefault="001F4D27" w:rsidP="001F4D27">
      <w:pPr>
        <w:widowControl w:val="0"/>
        <w:autoSpaceDE w:val="0"/>
        <w:autoSpaceDN w:val="0"/>
        <w:adjustRightInd w:val="0"/>
        <w:spacing w:line="260" w:lineRule="atLeast"/>
        <w:rPr>
          <w:rFonts w:cs="Times New Roman"/>
          <w:sz w:val="26"/>
          <w:szCs w:val="26"/>
        </w:rPr>
      </w:pPr>
    </w:p>
    <w:p w:rsidR="001F4D27" w:rsidRPr="001F4D27" w:rsidRDefault="00E90B1E" w:rsidP="001F4D27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b/>
          <w:sz w:val="28"/>
          <w:szCs w:val="26"/>
        </w:rPr>
      </w:pPr>
      <w:r w:rsidRPr="001F4D27">
        <w:rPr>
          <w:rFonts w:cs="Times New Roman"/>
          <w:b/>
          <w:sz w:val="28"/>
          <w:szCs w:val="26"/>
        </w:rPr>
        <w:t>THE LIMITED</w:t>
      </w:r>
    </w:p>
    <w:p w:rsidR="001F4D27" w:rsidRDefault="001F4D27" w:rsidP="001F4D27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Albany,</w:t>
      </w:r>
      <w:r w:rsidR="00E90B1E" w:rsidRPr="00E90B1E">
        <w:rPr>
          <w:rFonts w:cs="Times New Roman"/>
          <w:sz w:val="26"/>
          <w:szCs w:val="26"/>
        </w:rPr>
        <w:t xml:space="preserve"> NY</w:t>
      </w:r>
    </w:p>
    <w:p w:rsidR="001F4D27" w:rsidRDefault="00E90B1E" w:rsidP="001F4D27">
      <w:pPr>
        <w:widowControl w:val="0"/>
        <w:autoSpaceDE w:val="0"/>
        <w:autoSpaceDN w:val="0"/>
        <w:adjustRightInd w:val="0"/>
        <w:spacing w:line="260" w:lineRule="atLeast"/>
        <w:jc w:val="center"/>
        <w:rPr>
          <w:rFonts w:cs="Times New Roman"/>
          <w:iCs/>
          <w:sz w:val="26"/>
          <w:szCs w:val="26"/>
        </w:rPr>
      </w:pPr>
      <w:r w:rsidRPr="001F4D27">
        <w:rPr>
          <w:rFonts w:cs="Times New Roman"/>
          <w:b/>
          <w:iCs/>
          <w:sz w:val="26"/>
          <w:szCs w:val="26"/>
        </w:rPr>
        <w:t>Sales Associate</w:t>
      </w:r>
      <w:r w:rsidR="001F4D27">
        <w:rPr>
          <w:rFonts w:cs="Times New Roman"/>
          <w:color w:val="262626"/>
          <w:sz w:val="26"/>
          <w:szCs w:val="26"/>
        </w:rPr>
        <w:tab/>
      </w:r>
      <w:r w:rsidR="001F4D27">
        <w:rPr>
          <w:rFonts w:cs="Times New Roman"/>
          <w:color w:val="262626"/>
          <w:sz w:val="26"/>
          <w:szCs w:val="26"/>
        </w:rPr>
        <w:tab/>
      </w:r>
      <w:r w:rsidR="001F4D27">
        <w:rPr>
          <w:rFonts w:cs="Times New Roman"/>
          <w:color w:val="262626"/>
          <w:sz w:val="26"/>
          <w:szCs w:val="26"/>
        </w:rPr>
        <w:tab/>
      </w:r>
      <w:r w:rsidR="001F4D27">
        <w:rPr>
          <w:rFonts w:cs="Times New Roman"/>
          <w:color w:val="262626"/>
          <w:sz w:val="26"/>
          <w:szCs w:val="26"/>
        </w:rPr>
        <w:tab/>
      </w:r>
      <w:r w:rsidR="001F4D27">
        <w:rPr>
          <w:rFonts w:cs="Times New Roman"/>
          <w:color w:val="262626"/>
          <w:sz w:val="26"/>
          <w:szCs w:val="26"/>
        </w:rPr>
        <w:tab/>
      </w:r>
      <w:r w:rsidR="001F4D27">
        <w:rPr>
          <w:rFonts w:cs="Times New Roman"/>
          <w:color w:val="262626"/>
          <w:sz w:val="26"/>
          <w:szCs w:val="26"/>
        </w:rPr>
        <w:tab/>
      </w:r>
      <w:r>
        <w:rPr>
          <w:rFonts w:cs="Times New Roman"/>
          <w:color w:val="262626"/>
          <w:sz w:val="26"/>
          <w:szCs w:val="26"/>
        </w:rPr>
        <w:t xml:space="preserve"> </w:t>
      </w:r>
      <w:r w:rsidR="001F4D27">
        <w:rPr>
          <w:rFonts w:cs="Times New Roman"/>
          <w:color w:val="262626"/>
          <w:sz w:val="26"/>
          <w:szCs w:val="26"/>
        </w:rPr>
        <w:tab/>
      </w:r>
      <w:r w:rsidR="001F4D27" w:rsidRPr="001F4D27">
        <w:rPr>
          <w:rFonts w:cs="Times New Roman"/>
          <w:iCs/>
          <w:sz w:val="26"/>
          <w:szCs w:val="26"/>
        </w:rPr>
        <w:t>10/</w:t>
      </w:r>
      <w:r w:rsidRPr="001F4D27">
        <w:rPr>
          <w:rFonts w:cs="Times New Roman"/>
          <w:iCs/>
          <w:sz w:val="26"/>
          <w:szCs w:val="26"/>
        </w:rPr>
        <w:t>2011</w:t>
      </w:r>
      <w:r w:rsidRPr="001F4D27">
        <w:rPr>
          <w:rFonts w:cs="Times New Roman"/>
          <w:color w:val="262626"/>
          <w:sz w:val="26"/>
          <w:szCs w:val="26"/>
        </w:rPr>
        <w:t xml:space="preserve"> </w:t>
      </w:r>
      <w:r w:rsidR="001F4D27" w:rsidRPr="001F4D27">
        <w:rPr>
          <w:rFonts w:cs="Times New Roman"/>
          <w:iCs/>
          <w:sz w:val="26"/>
          <w:szCs w:val="26"/>
        </w:rPr>
        <w:t>– 03/</w:t>
      </w:r>
      <w:r w:rsidR="009400F1" w:rsidRPr="001F4D27">
        <w:rPr>
          <w:rFonts w:cs="Times New Roman"/>
          <w:iCs/>
          <w:sz w:val="26"/>
          <w:szCs w:val="26"/>
        </w:rPr>
        <w:t>2012</w:t>
      </w:r>
    </w:p>
    <w:p w:rsidR="00E90B1E" w:rsidRPr="00E90B1E" w:rsidRDefault="001F4D27" w:rsidP="001F4D27">
      <w:pPr>
        <w:widowControl w:val="0"/>
        <w:autoSpaceDE w:val="0"/>
        <w:autoSpaceDN w:val="0"/>
        <w:adjustRightInd w:val="0"/>
        <w:spacing w:line="260" w:lineRule="atLeast"/>
        <w:rPr>
          <w:rFonts w:cs="Times New Roman"/>
          <w:iCs/>
          <w:sz w:val="26"/>
          <w:szCs w:val="26"/>
        </w:rPr>
      </w:pPr>
      <w:r>
        <w:rPr>
          <w:rFonts w:cs="Times New Roman"/>
          <w:iCs/>
          <w:sz w:val="26"/>
          <w:szCs w:val="26"/>
        </w:rPr>
        <w:t xml:space="preserve">Main focus </w:t>
      </w:r>
      <w:r w:rsidRPr="001F4D27">
        <w:rPr>
          <w:rFonts w:cs="Times New Roman"/>
          <w:iCs/>
          <w:sz w:val="26"/>
          <w:szCs w:val="26"/>
        </w:rPr>
        <w:t>of selling merchandise. Ticket, arrange and display merchandise to promote sales. Cash register system and stock abilities.</w:t>
      </w:r>
      <w:r w:rsidR="00E90B1E">
        <w:rPr>
          <w:rFonts w:cs="Times New Roman"/>
          <w:iCs/>
          <w:sz w:val="26"/>
          <w:szCs w:val="26"/>
        </w:rPr>
        <w:t xml:space="preserve">                                 </w:t>
      </w:r>
    </w:p>
    <w:p w:rsidR="0016170D" w:rsidRDefault="0016170D" w:rsidP="0016170D">
      <w:pPr>
        <w:widowControl w:val="0"/>
        <w:autoSpaceDE w:val="0"/>
        <w:autoSpaceDN w:val="0"/>
        <w:adjustRightInd w:val="0"/>
        <w:spacing w:line="320" w:lineRule="atLeast"/>
        <w:jc w:val="center"/>
        <w:rPr>
          <w:rFonts w:cs="Times New Roman"/>
          <w:color w:val="262626"/>
          <w:sz w:val="26"/>
          <w:szCs w:val="26"/>
        </w:rPr>
      </w:pPr>
    </w:p>
    <w:p w:rsidR="003838E2" w:rsidRDefault="003838E2" w:rsidP="001F4D27">
      <w:pPr>
        <w:jc w:val="center"/>
        <w:rPr>
          <w:b/>
          <w:sz w:val="32"/>
        </w:rPr>
      </w:pPr>
    </w:p>
    <w:p w:rsidR="001F4D27" w:rsidRPr="003838E2" w:rsidRDefault="002D545E" w:rsidP="003838E2">
      <w:pPr>
        <w:jc w:val="center"/>
        <w:rPr>
          <w:b/>
          <w:sz w:val="32"/>
        </w:rPr>
        <w:sectPr w:rsidR="001F4D27" w:rsidRPr="003838E2">
          <w:type w:val="continuous"/>
          <w:pgSz w:w="12240" w:h="15840"/>
          <w:pgMar w:top="1440" w:right="1800" w:bottom="1440" w:left="1800" w:gutter="0"/>
        </w:sectPr>
      </w:pPr>
      <w:r>
        <w:rPr>
          <w:b/>
          <w:sz w:val="32"/>
        </w:rPr>
        <w:t>REFERENCES</w:t>
      </w:r>
    </w:p>
    <w:p w:rsidR="001F4D27" w:rsidRDefault="001F4D27" w:rsidP="001F4D27">
      <w:pPr>
        <w:rPr>
          <w:sz w:val="28"/>
        </w:rPr>
      </w:pPr>
    </w:p>
    <w:p w:rsidR="001F4D27" w:rsidRPr="001F4D27" w:rsidRDefault="001F4D27" w:rsidP="001F4D27">
      <w:pPr>
        <w:rPr>
          <w:sz w:val="26"/>
        </w:rPr>
      </w:pPr>
      <w:r w:rsidRPr="001F4D27">
        <w:rPr>
          <w:sz w:val="26"/>
        </w:rPr>
        <w:t>Andrew Sullivan</w:t>
      </w:r>
    </w:p>
    <w:p w:rsidR="001F4D27" w:rsidRPr="001F4D27" w:rsidRDefault="001F4D27" w:rsidP="001F4D27">
      <w:pPr>
        <w:rPr>
          <w:sz w:val="26"/>
        </w:rPr>
      </w:pPr>
      <w:r w:rsidRPr="001F4D27">
        <w:rPr>
          <w:sz w:val="26"/>
        </w:rPr>
        <w:t xml:space="preserve">General Manager at The Point, </w:t>
      </w:r>
    </w:p>
    <w:p w:rsidR="001F4D27" w:rsidRPr="001F4D27" w:rsidRDefault="001F4D27" w:rsidP="001F4D27">
      <w:pPr>
        <w:rPr>
          <w:sz w:val="26"/>
        </w:rPr>
      </w:pPr>
      <w:r w:rsidRPr="001F4D27">
        <w:rPr>
          <w:sz w:val="26"/>
        </w:rPr>
        <w:t>BMT Management</w:t>
      </w:r>
    </w:p>
    <w:p w:rsidR="001F4D27" w:rsidRPr="001F4D27" w:rsidRDefault="001F4D27" w:rsidP="001F4D27">
      <w:pPr>
        <w:rPr>
          <w:sz w:val="26"/>
        </w:rPr>
      </w:pPr>
      <w:r w:rsidRPr="001F4D27">
        <w:rPr>
          <w:sz w:val="26"/>
        </w:rPr>
        <w:t>Contact Number: 518-729-5383</w:t>
      </w:r>
    </w:p>
    <w:p w:rsidR="00FF7C7A" w:rsidRPr="001F4D27" w:rsidRDefault="00FF7C7A" w:rsidP="00FF7C7A">
      <w:pPr>
        <w:rPr>
          <w:sz w:val="26"/>
        </w:rPr>
      </w:pP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>Randy Smaldone</w:t>
      </w: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 xml:space="preserve">Supervisor at Acacia Village </w:t>
      </w: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>Contact Number: 315-269-5706</w:t>
      </w:r>
    </w:p>
    <w:p w:rsidR="00FF7C7A" w:rsidRPr="001F4D27" w:rsidRDefault="00FF7C7A" w:rsidP="00FF7C7A">
      <w:pPr>
        <w:rPr>
          <w:sz w:val="26"/>
        </w:rPr>
      </w:pPr>
    </w:p>
    <w:p w:rsidR="001F4D27" w:rsidRPr="001F4D27" w:rsidRDefault="001F4D27" w:rsidP="00FF7C7A">
      <w:pPr>
        <w:rPr>
          <w:sz w:val="26"/>
        </w:rPr>
      </w:pP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>Amy Romeo</w:t>
      </w: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>Co-manager at The Limited</w:t>
      </w:r>
    </w:p>
    <w:p w:rsidR="00FF7C7A" w:rsidRPr="001F4D27" w:rsidRDefault="00FF7C7A" w:rsidP="00FF7C7A">
      <w:pPr>
        <w:rPr>
          <w:sz w:val="26"/>
        </w:rPr>
      </w:pPr>
      <w:r w:rsidRPr="001F4D27">
        <w:rPr>
          <w:sz w:val="26"/>
        </w:rPr>
        <w:t>Contact Number: 518-542-1854</w:t>
      </w:r>
    </w:p>
    <w:p w:rsidR="001F4D27" w:rsidRPr="001F4D27" w:rsidRDefault="001F4D27" w:rsidP="00FF7C7A">
      <w:pPr>
        <w:rPr>
          <w:sz w:val="28"/>
        </w:rPr>
        <w:sectPr w:rsidR="001F4D27" w:rsidRPr="001F4D27">
          <w:type w:val="continuous"/>
          <w:pgSz w:w="12240" w:h="15840"/>
          <w:pgMar w:top="1440" w:right="1800" w:bottom="1440" w:left="1800" w:gutter="0"/>
          <w:cols w:num="3"/>
        </w:sectPr>
      </w:pPr>
    </w:p>
    <w:p w:rsidR="00FF7C7A" w:rsidRPr="001F4D27" w:rsidRDefault="00FF7C7A" w:rsidP="00FF7C7A">
      <w:pPr>
        <w:rPr>
          <w:sz w:val="28"/>
        </w:rPr>
      </w:pPr>
    </w:p>
    <w:p w:rsidR="00A72840" w:rsidRPr="001F4D27" w:rsidRDefault="00A72840" w:rsidP="0016170D">
      <w:pPr>
        <w:tabs>
          <w:tab w:val="left" w:pos="450"/>
        </w:tabs>
        <w:ind w:hanging="360"/>
      </w:pPr>
    </w:p>
    <w:sectPr w:rsidR="00A72840" w:rsidRPr="001F4D27" w:rsidSect="00A61FD5">
      <w:type w:val="continuous"/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AA2A75"/>
    <w:multiLevelType w:val="hybridMultilevel"/>
    <w:tmpl w:val="EFA64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3EB1DE3"/>
    <w:multiLevelType w:val="hybridMultilevel"/>
    <w:tmpl w:val="8972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3707F2"/>
    <w:multiLevelType w:val="hybridMultilevel"/>
    <w:tmpl w:val="DB3C3B16"/>
    <w:lvl w:ilvl="0" w:tplc="1EA874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6170D"/>
    <w:rsid w:val="00041F12"/>
    <w:rsid w:val="000918FA"/>
    <w:rsid w:val="0016170D"/>
    <w:rsid w:val="001C2DB4"/>
    <w:rsid w:val="001E4C46"/>
    <w:rsid w:val="001F4D27"/>
    <w:rsid w:val="00231209"/>
    <w:rsid w:val="00274C97"/>
    <w:rsid w:val="00293E6B"/>
    <w:rsid w:val="002D545E"/>
    <w:rsid w:val="002F252E"/>
    <w:rsid w:val="003445A0"/>
    <w:rsid w:val="003838E2"/>
    <w:rsid w:val="003A58CA"/>
    <w:rsid w:val="00400358"/>
    <w:rsid w:val="0046310B"/>
    <w:rsid w:val="004954B0"/>
    <w:rsid w:val="005577A2"/>
    <w:rsid w:val="006014FE"/>
    <w:rsid w:val="006868E3"/>
    <w:rsid w:val="00703107"/>
    <w:rsid w:val="007267A6"/>
    <w:rsid w:val="00745E3E"/>
    <w:rsid w:val="007A7EE6"/>
    <w:rsid w:val="007D1DCD"/>
    <w:rsid w:val="00851241"/>
    <w:rsid w:val="009400F1"/>
    <w:rsid w:val="00983F6A"/>
    <w:rsid w:val="009C2E48"/>
    <w:rsid w:val="009C6B89"/>
    <w:rsid w:val="00A05D4E"/>
    <w:rsid w:val="00A61FD5"/>
    <w:rsid w:val="00A72840"/>
    <w:rsid w:val="00C13139"/>
    <w:rsid w:val="00CE3F36"/>
    <w:rsid w:val="00D649BA"/>
    <w:rsid w:val="00D83DDE"/>
    <w:rsid w:val="00E90B1E"/>
    <w:rsid w:val="00EB3818"/>
    <w:rsid w:val="00EF495E"/>
    <w:rsid w:val="00F45294"/>
    <w:rsid w:val="00FF7C7A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0DD"/>
    <w:rPr>
      <w:rFonts w:ascii="Times New Roman" w:hAnsi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B1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838E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5E3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2084</Characters>
  <Application>Microsoft Macintosh Word</Application>
  <DocSecurity>0</DocSecurity>
  <Lines>17</Lines>
  <Paragraphs>4</Paragraphs>
  <ScaleCrop>false</ScaleCrop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Streeter</dc:creator>
  <cp:keywords/>
  <cp:lastModifiedBy>Victoria Streeter</cp:lastModifiedBy>
  <cp:revision>3</cp:revision>
  <dcterms:created xsi:type="dcterms:W3CDTF">2014-05-16T21:46:00Z</dcterms:created>
  <dcterms:modified xsi:type="dcterms:W3CDTF">2014-06-06T16:38:00Z</dcterms:modified>
</cp:coreProperties>
</file>