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2D26" w:rsidRDefault="00452E05">
      <w:pPr>
        <w:jc w:val="center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>Nigile Rodriguez</w:t>
      </w:r>
    </w:p>
    <w:p w:rsidR="00B23917" w:rsidRPr="00B23917" w:rsidRDefault="00B23917">
      <w:pPr>
        <w:jc w:val="center"/>
        <w:rPr>
          <w:rFonts w:ascii="Century Gothic" w:hAnsi="Century Gothic"/>
          <w:b/>
          <w:bCs/>
          <w:sz w:val="18"/>
          <w:szCs w:val="18"/>
        </w:rPr>
      </w:pPr>
    </w:p>
    <w:p w:rsidR="00452E05" w:rsidRPr="00463115" w:rsidRDefault="00452E05" w:rsidP="00452E05">
      <w:pPr>
        <w:pStyle w:val="Address2"/>
        <w:jc w:val="center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8418 Village Hollow Ln.</w:t>
      </w:r>
    </w:p>
    <w:p w:rsidR="00452E05" w:rsidRPr="00463115" w:rsidRDefault="00452E05" w:rsidP="00452E05">
      <w:pPr>
        <w:pStyle w:val="Address1"/>
        <w:jc w:val="center"/>
        <w:rPr>
          <w:rFonts w:ascii="Century Gothic" w:hAnsi="Century Gothic"/>
          <w:sz w:val="20"/>
        </w:rPr>
      </w:pPr>
      <w:r w:rsidRPr="00463115">
        <w:rPr>
          <w:rFonts w:ascii="Century Gothic" w:hAnsi="Century Gothic"/>
          <w:sz w:val="20"/>
        </w:rPr>
        <w:t>Houston, Texas</w:t>
      </w:r>
      <w:r>
        <w:rPr>
          <w:rFonts w:ascii="Century Gothic" w:hAnsi="Century Gothic"/>
          <w:sz w:val="20"/>
        </w:rPr>
        <w:t xml:space="preserve"> 77072</w:t>
      </w:r>
    </w:p>
    <w:p w:rsidR="00452E05" w:rsidRPr="00463115" w:rsidRDefault="00452E05" w:rsidP="00452E05">
      <w:pPr>
        <w:pStyle w:val="Address1"/>
        <w:jc w:val="center"/>
        <w:rPr>
          <w:rFonts w:ascii="Century Gothic" w:hAnsi="Century Gothic"/>
          <w:sz w:val="20"/>
        </w:rPr>
      </w:pPr>
      <w:r w:rsidRPr="00463115">
        <w:rPr>
          <w:rFonts w:ascii="Century Gothic" w:hAnsi="Century Gothic"/>
          <w:sz w:val="20"/>
        </w:rPr>
        <w:t xml:space="preserve">Cell: </w:t>
      </w:r>
      <w:r>
        <w:rPr>
          <w:rFonts w:ascii="Century Gothic" w:hAnsi="Century Gothic"/>
          <w:sz w:val="20"/>
        </w:rPr>
        <w:t>832-785-6204</w:t>
      </w:r>
    </w:p>
    <w:p w:rsidR="00A32D26" w:rsidRPr="00C2020D" w:rsidRDefault="00452E05" w:rsidP="00452E05">
      <w:pPr>
        <w:jc w:val="center"/>
        <w:rPr>
          <w:rFonts w:ascii="Century Gothic" w:hAnsi="Century Gothic"/>
          <w:sz w:val="20"/>
          <w:szCs w:val="20"/>
        </w:rPr>
      </w:pPr>
      <w:r w:rsidRPr="00463115">
        <w:rPr>
          <w:rFonts w:ascii="Century Gothic" w:hAnsi="Century Gothic"/>
          <w:sz w:val="20"/>
        </w:rPr>
        <w:t xml:space="preserve">E-mail: </w:t>
      </w:r>
      <w:r>
        <w:rPr>
          <w:rFonts w:ascii="Century Gothic" w:hAnsi="Century Gothic"/>
          <w:sz w:val="20"/>
        </w:rPr>
        <w:t>dewight72@gmail.com</w:t>
      </w:r>
    </w:p>
    <w:p w:rsidR="00452E05" w:rsidRDefault="00452E05">
      <w:pPr>
        <w:pStyle w:val="Heading41"/>
        <w:keepNext/>
        <w:jc w:val="center"/>
        <w:rPr>
          <w:rFonts w:ascii="Century Gothic" w:hAnsi="Century Gothic"/>
          <w:b/>
          <w:bCs/>
          <w:sz w:val="20"/>
          <w:szCs w:val="20"/>
          <w:u w:val="single"/>
        </w:rPr>
      </w:pPr>
    </w:p>
    <w:p w:rsidR="00A32D26" w:rsidRPr="00C2020D" w:rsidRDefault="00A32D26">
      <w:pPr>
        <w:pStyle w:val="Heading41"/>
        <w:keepNext/>
        <w:jc w:val="center"/>
        <w:rPr>
          <w:rFonts w:ascii="Century Gothic" w:hAnsi="Century Gothic"/>
          <w:b/>
          <w:bCs/>
          <w:sz w:val="20"/>
          <w:szCs w:val="20"/>
          <w:u w:val="single"/>
        </w:rPr>
      </w:pPr>
      <w:r w:rsidRPr="00C2020D">
        <w:rPr>
          <w:rFonts w:ascii="Century Gothic" w:hAnsi="Century Gothic"/>
          <w:b/>
          <w:bCs/>
          <w:sz w:val="20"/>
          <w:szCs w:val="20"/>
          <w:u w:val="single"/>
        </w:rPr>
        <w:t>SUMMARY</w:t>
      </w:r>
      <w:r w:rsidR="00452E05">
        <w:rPr>
          <w:rFonts w:ascii="Century Gothic" w:hAnsi="Century Gothic"/>
          <w:b/>
          <w:bCs/>
          <w:sz w:val="20"/>
          <w:szCs w:val="20"/>
          <w:u w:val="single"/>
        </w:rPr>
        <w:t xml:space="preserve"> OF SKILLS</w:t>
      </w:r>
    </w:p>
    <w:p w:rsidR="00A32D26" w:rsidRPr="00C2020D" w:rsidRDefault="00A32D26">
      <w:pPr>
        <w:jc w:val="center"/>
        <w:rPr>
          <w:rFonts w:ascii="Century Gothic" w:hAnsi="Century Gothic"/>
          <w:sz w:val="20"/>
          <w:szCs w:val="20"/>
        </w:rPr>
      </w:pPr>
    </w:p>
    <w:p w:rsidR="00E51794" w:rsidRPr="00C2020D" w:rsidRDefault="00A5158A" w:rsidP="00E51794">
      <w:pPr>
        <w:rPr>
          <w:rFonts w:ascii="Century Gothic" w:hAnsi="Century Gothic"/>
        </w:rPr>
      </w:pPr>
      <w:r>
        <w:rPr>
          <w:rFonts w:ascii="Century Gothic" w:hAnsi="Century Gothic"/>
          <w:sz w:val="20"/>
          <w:szCs w:val="20"/>
        </w:rPr>
        <w:t xml:space="preserve">Over </w:t>
      </w:r>
      <w:r w:rsidR="00E011C4">
        <w:rPr>
          <w:rFonts w:ascii="Century Gothic" w:hAnsi="Century Gothic"/>
          <w:sz w:val="20"/>
          <w:szCs w:val="20"/>
        </w:rPr>
        <w:t>10 years experience in heavy physical labor</w:t>
      </w:r>
      <w:r w:rsidR="0088147C">
        <w:rPr>
          <w:rFonts w:ascii="Century Gothic" w:hAnsi="Century Gothic"/>
          <w:sz w:val="20"/>
          <w:szCs w:val="20"/>
        </w:rPr>
        <w:t xml:space="preserve"> also</w:t>
      </w:r>
      <w:r w:rsidR="00452E05">
        <w:rPr>
          <w:rFonts w:ascii="Century Gothic" w:hAnsi="Century Gothic"/>
          <w:sz w:val="20"/>
          <w:szCs w:val="20"/>
        </w:rPr>
        <w:t xml:space="preserve"> warehouse industry</w:t>
      </w:r>
      <w:r w:rsidR="00E011C4">
        <w:rPr>
          <w:rFonts w:ascii="Century Gothic" w:hAnsi="Century Gothic"/>
          <w:sz w:val="20"/>
          <w:szCs w:val="20"/>
        </w:rPr>
        <w:t xml:space="preserve"> a</w:t>
      </w:r>
      <w:r w:rsidR="00B23917">
        <w:rPr>
          <w:rFonts w:ascii="Century Gothic" w:hAnsi="Century Gothic"/>
          <w:sz w:val="20"/>
          <w:szCs w:val="20"/>
        </w:rPr>
        <w:t>bility</w:t>
      </w:r>
      <w:r w:rsidR="00452E05">
        <w:rPr>
          <w:rFonts w:ascii="Century Gothic" w:hAnsi="Century Gothic"/>
          <w:sz w:val="20"/>
          <w:szCs w:val="20"/>
        </w:rPr>
        <w:t xml:space="preserve"> to quickly understand my job scope</w:t>
      </w:r>
      <w:r w:rsidR="00E51794" w:rsidRPr="00C2020D">
        <w:rPr>
          <w:rFonts w:ascii="Century Gothic" w:hAnsi="Century Gothic"/>
          <w:sz w:val="20"/>
          <w:szCs w:val="20"/>
        </w:rPr>
        <w:t xml:space="preserve"> to accompli</w:t>
      </w:r>
      <w:r w:rsidR="00B23917">
        <w:rPr>
          <w:rFonts w:ascii="Century Gothic" w:hAnsi="Century Gothic"/>
          <w:sz w:val="20"/>
          <w:szCs w:val="20"/>
        </w:rPr>
        <w:t>sh tasks in an organized manor with attention to detail and safety</w:t>
      </w:r>
      <w:r w:rsidR="00E51794" w:rsidRPr="00C2020D">
        <w:rPr>
          <w:rFonts w:ascii="Century Gothic" w:hAnsi="Century Gothic"/>
          <w:sz w:val="20"/>
          <w:szCs w:val="20"/>
        </w:rPr>
        <w:t>.</w:t>
      </w:r>
    </w:p>
    <w:p w:rsidR="00A32D26" w:rsidRPr="00C2020D" w:rsidRDefault="00A32D26" w:rsidP="00452E05">
      <w:pPr>
        <w:spacing w:line="240" w:lineRule="atLeast"/>
        <w:jc w:val="both"/>
        <w:rPr>
          <w:rFonts w:ascii="Century Gothic" w:hAnsi="Century Gothic"/>
          <w:sz w:val="20"/>
          <w:szCs w:val="20"/>
        </w:rPr>
      </w:pPr>
    </w:p>
    <w:p w:rsidR="00A32D26" w:rsidRPr="00C2020D" w:rsidRDefault="00A32D26">
      <w:pPr>
        <w:pStyle w:val="Heading41"/>
        <w:keepNext/>
        <w:jc w:val="center"/>
        <w:rPr>
          <w:rFonts w:ascii="Century Gothic" w:hAnsi="Century Gothic"/>
          <w:b/>
          <w:bCs/>
          <w:sz w:val="20"/>
          <w:szCs w:val="20"/>
          <w:u w:val="single"/>
        </w:rPr>
      </w:pPr>
      <w:r w:rsidRPr="00C2020D">
        <w:rPr>
          <w:rFonts w:ascii="Century Gothic" w:hAnsi="Century Gothic"/>
          <w:b/>
          <w:bCs/>
          <w:sz w:val="20"/>
          <w:szCs w:val="20"/>
          <w:u w:val="single"/>
        </w:rPr>
        <w:t>PROFESSIONAL EXPERIENCE</w:t>
      </w:r>
    </w:p>
    <w:p w:rsidR="00A32D26" w:rsidRPr="00C2020D" w:rsidRDefault="00A32D26">
      <w:pPr>
        <w:tabs>
          <w:tab w:val="right" w:pos="9360"/>
        </w:tabs>
        <w:rPr>
          <w:rFonts w:ascii="Century Gothic" w:hAnsi="Century Gothic"/>
          <w:sz w:val="20"/>
          <w:szCs w:val="20"/>
        </w:rPr>
      </w:pPr>
    </w:p>
    <w:p w:rsidR="00E51794" w:rsidRPr="00C2020D" w:rsidRDefault="00452E05" w:rsidP="00E51794">
      <w:pPr>
        <w:tabs>
          <w:tab w:val="right" w:pos="9360"/>
        </w:tabs>
        <w:rPr>
          <w:rFonts w:ascii="Century Gothic" w:hAnsi="Century Gothic"/>
          <w:b/>
          <w:sz w:val="20"/>
          <w:szCs w:val="20"/>
        </w:rPr>
      </w:pPr>
      <w:r w:rsidRPr="00452E05">
        <w:rPr>
          <w:rFonts w:ascii="Century Gothic" w:hAnsi="Century Gothic"/>
          <w:b/>
          <w:sz w:val="20"/>
          <w:szCs w:val="20"/>
        </w:rPr>
        <w:t>WAYMAN GORDON</w:t>
      </w:r>
      <w:r w:rsidR="00E51794" w:rsidRPr="00C2020D">
        <w:rPr>
          <w:rFonts w:ascii="Century Gothic" w:hAnsi="Century Gothic"/>
          <w:b/>
          <w:sz w:val="20"/>
          <w:szCs w:val="20"/>
        </w:rPr>
        <w:t xml:space="preserve"> - Houston, Texas</w:t>
      </w:r>
      <w:r w:rsidR="00E51794" w:rsidRPr="00C2020D">
        <w:rPr>
          <w:rFonts w:ascii="Century Gothic" w:hAnsi="Century Gothic"/>
          <w:b/>
          <w:sz w:val="20"/>
          <w:szCs w:val="20"/>
        </w:rPr>
        <w:tab/>
      </w:r>
      <w:r>
        <w:rPr>
          <w:rFonts w:ascii="Century Gothic" w:hAnsi="Century Gothic"/>
          <w:b/>
          <w:sz w:val="20"/>
          <w:szCs w:val="20"/>
        </w:rPr>
        <w:t>September</w:t>
      </w:r>
      <w:r w:rsidR="00E51794" w:rsidRPr="00C2020D">
        <w:rPr>
          <w:rFonts w:ascii="Century Gothic" w:hAnsi="Century Gothic"/>
          <w:b/>
          <w:sz w:val="20"/>
          <w:szCs w:val="20"/>
        </w:rPr>
        <w:t xml:space="preserve"> 20</w:t>
      </w:r>
      <w:r>
        <w:rPr>
          <w:rFonts w:ascii="Century Gothic" w:hAnsi="Century Gothic"/>
          <w:b/>
          <w:sz w:val="20"/>
          <w:szCs w:val="20"/>
        </w:rPr>
        <w:t>10</w:t>
      </w:r>
      <w:r w:rsidR="00E51794" w:rsidRPr="00C2020D">
        <w:rPr>
          <w:rFonts w:ascii="Century Gothic" w:hAnsi="Century Gothic"/>
          <w:b/>
          <w:sz w:val="20"/>
          <w:szCs w:val="20"/>
        </w:rPr>
        <w:t xml:space="preserve"> – Present</w:t>
      </w:r>
    </w:p>
    <w:p w:rsidR="00452E05" w:rsidRPr="00463115" w:rsidRDefault="00452E05" w:rsidP="00452E05">
      <w:pPr>
        <w:pStyle w:val="BodyText"/>
        <w:spacing w:after="0"/>
        <w:rPr>
          <w:rFonts w:ascii="Century Gothic" w:hAnsi="Century Gothic"/>
          <w:b/>
        </w:rPr>
      </w:pPr>
      <w:r w:rsidRPr="00452E05">
        <w:rPr>
          <w:rFonts w:ascii="Century Gothic" w:hAnsi="Century Gothic"/>
          <w:b/>
          <w:sz w:val="20"/>
          <w:szCs w:val="20"/>
          <w:u w:val="single"/>
        </w:rPr>
        <w:t>QC Inspector Pipefitter</w:t>
      </w:r>
      <w:r w:rsidR="00153FD6">
        <w:rPr>
          <w:rFonts w:ascii="Century Gothic" w:hAnsi="Century Gothic"/>
          <w:b/>
          <w:sz w:val="20"/>
          <w:szCs w:val="20"/>
          <w:u w:val="single"/>
        </w:rPr>
        <w:t xml:space="preserve"> </w:t>
      </w:r>
    </w:p>
    <w:p w:rsidR="00E51794" w:rsidRPr="00C2020D" w:rsidRDefault="00E51794" w:rsidP="00E51794">
      <w:pPr>
        <w:rPr>
          <w:rFonts w:ascii="Century Gothic" w:eastAsia="Times New Roman" w:hAnsi="Century Gothic" w:cs="Times New Roman"/>
        </w:rPr>
      </w:pPr>
    </w:p>
    <w:p w:rsidR="00452E05" w:rsidRPr="00452E05" w:rsidRDefault="00452E05" w:rsidP="00452E05">
      <w:pPr>
        <w:pStyle w:val="BodyText"/>
        <w:widowControl/>
        <w:numPr>
          <w:ilvl w:val="0"/>
          <w:numId w:val="2"/>
        </w:numPr>
        <w:suppressAutoHyphens w:val="0"/>
        <w:autoSpaceDE/>
        <w:spacing w:after="0" w:line="220" w:lineRule="atLeast"/>
        <w:rPr>
          <w:rFonts w:ascii="Century Gothic" w:eastAsia="Times New Roman" w:hAnsi="Century Gothic" w:cs="Times New Roman"/>
          <w:spacing w:val="-5"/>
          <w:sz w:val="20"/>
          <w:szCs w:val="20"/>
          <w:lang w:bidi="ar-SA"/>
        </w:rPr>
      </w:pPr>
      <w:r w:rsidRPr="00452E05">
        <w:rPr>
          <w:rFonts w:ascii="Century Gothic" w:eastAsia="Times New Roman" w:hAnsi="Century Gothic" w:cs="Times New Roman"/>
          <w:spacing w:val="-5"/>
          <w:sz w:val="20"/>
          <w:szCs w:val="20"/>
          <w:lang w:bidi="ar-SA"/>
        </w:rPr>
        <w:t xml:space="preserve">Responsible for inspection of various pipe fittings using digital caliper offset thickness gauge, height gauge scale tape measure </w:t>
      </w:r>
    </w:p>
    <w:p w:rsidR="00BE30B0" w:rsidRPr="00452E05" w:rsidRDefault="00452E05" w:rsidP="00452E05">
      <w:pPr>
        <w:pStyle w:val="BodyText"/>
        <w:widowControl/>
        <w:numPr>
          <w:ilvl w:val="0"/>
          <w:numId w:val="2"/>
        </w:numPr>
        <w:suppressAutoHyphens w:val="0"/>
        <w:autoSpaceDE/>
        <w:spacing w:after="0" w:line="220" w:lineRule="atLeast"/>
        <w:rPr>
          <w:rFonts w:ascii="Century Gothic" w:eastAsia="Times New Roman" w:hAnsi="Century Gothic" w:cs="Times New Roman"/>
          <w:spacing w:val="-5"/>
          <w:sz w:val="20"/>
          <w:szCs w:val="20"/>
          <w:lang w:bidi="ar-SA"/>
        </w:rPr>
      </w:pPr>
      <w:r w:rsidRPr="00452E05">
        <w:rPr>
          <w:rFonts w:ascii="Century Gothic" w:eastAsia="Times New Roman" w:hAnsi="Century Gothic" w:cs="Times New Roman"/>
          <w:spacing w:val="-5"/>
          <w:sz w:val="20"/>
          <w:szCs w:val="20"/>
          <w:lang w:bidi="ar-SA"/>
        </w:rPr>
        <w:t>Experience in forklift, physical labor, stamping grinding</w:t>
      </w:r>
      <w:r w:rsidR="00B23917">
        <w:rPr>
          <w:rFonts w:ascii="Century Gothic" w:eastAsia="Times New Roman" w:hAnsi="Century Gothic" w:cs="Times New Roman"/>
          <w:spacing w:val="-5"/>
          <w:sz w:val="20"/>
          <w:szCs w:val="20"/>
          <w:lang w:bidi="ar-SA"/>
        </w:rPr>
        <w:t>, and</w:t>
      </w:r>
      <w:r w:rsidRPr="00452E05">
        <w:rPr>
          <w:rFonts w:ascii="Century Gothic" w:eastAsia="Times New Roman" w:hAnsi="Century Gothic" w:cs="Times New Roman"/>
          <w:spacing w:val="-5"/>
          <w:sz w:val="20"/>
          <w:szCs w:val="20"/>
          <w:lang w:bidi="ar-SA"/>
        </w:rPr>
        <w:t xml:space="preserve"> dip tank</w:t>
      </w:r>
      <w:r w:rsidR="00055F5F">
        <w:rPr>
          <w:rFonts w:ascii="Century Gothic" w:eastAsia="Times New Roman" w:hAnsi="Century Gothic" w:cs="Times New Roman"/>
          <w:spacing w:val="-5"/>
          <w:sz w:val="20"/>
          <w:szCs w:val="20"/>
          <w:lang w:bidi="ar-SA"/>
        </w:rPr>
        <w:t xml:space="preserve"> </w:t>
      </w:r>
      <w:r w:rsidR="00AA2483">
        <w:rPr>
          <w:rFonts w:ascii="Century Gothic" w:eastAsia="Times New Roman" w:hAnsi="Century Gothic" w:cs="Times New Roman"/>
          <w:spacing w:val="-5"/>
          <w:sz w:val="20"/>
          <w:szCs w:val="20"/>
          <w:lang w:bidi="ar-SA"/>
        </w:rPr>
        <w:t xml:space="preserve">experience </w:t>
      </w:r>
      <w:r w:rsidR="0088147C">
        <w:rPr>
          <w:rFonts w:ascii="Century Gothic" w:eastAsia="Times New Roman" w:hAnsi="Century Gothic" w:cs="Times New Roman"/>
          <w:spacing w:val="-5"/>
          <w:sz w:val="20"/>
          <w:szCs w:val="20"/>
          <w:lang w:bidi="ar-SA"/>
        </w:rPr>
        <w:t>also 2 years overhead crane experience 7 tons</w:t>
      </w:r>
    </w:p>
    <w:p w:rsidR="00E51794" w:rsidRPr="00C2020D" w:rsidRDefault="00E51794" w:rsidP="00E51794">
      <w:pPr>
        <w:jc w:val="both"/>
        <w:rPr>
          <w:rFonts w:ascii="Century Gothic" w:hAnsi="Century Gothic"/>
          <w:sz w:val="20"/>
          <w:szCs w:val="20"/>
        </w:rPr>
      </w:pPr>
    </w:p>
    <w:p w:rsidR="00A32D26" w:rsidRPr="00C2020D" w:rsidRDefault="00452E05">
      <w:pPr>
        <w:tabs>
          <w:tab w:val="right" w:pos="9360"/>
        </w:tabs>
        <w:rPr>
          <w:rFonts w:ascii="Century Gothic" w:hAnsi="Century Gothic"/>
          <w:b/>
          <w:sz w:val="20"/>
          <w:szCs w:val="20"/>
        </w:rPr>
      </w:pPr>
      <w:r w:rsidRPr="00452E05">
        <w:rPr>
          <w:rFonts w:ascii="Century Gothic" w:hAnsi="Century Gothic"/>
          <w:b/>
          <w:sz w:val="20"/>
          <w:szCs w:val="20"/>
        </w:rPr>
        <w:t>JT THORPE</w:t>
      </w:r>
      <w:r w:rsidR="00A32D26" w:rsidRPr="00C2020D">
        <w:rPr>
          <w:rFonts w:ascii="Century Gothic" w:hAnsi="Century Gothic"/>
          <w:b/>
          <w:sz w:val="20"/>
          <w:szCs w:val="20"/>
        </w:rPr>
        <w:t>- Houston, Texas</w:t>
      </w:r>
      <w:r w:rsidR="00A32D26" w:rsidRPr="00C2020D">
        <w:rPr>
          <w:rFonts w:ascii="Century Gothic" w:hAnsi="Century Gothic"/>
          <w:b/>
          <w:sz w:val="20"/>
          <w:szCs w:val="20"/>
        </w:rPr>
        <w:tab/>
      </w:r>
      <w:r>
        <w:rPr>
          <w:rFonts w:ascii="Century Gothic" w:hAnsi="Century Gothic"/>
          <w:b/>
          <w:sz w:val="20"/>
          <w:szCs w:val="20"/>
        </w:rPr>
        <w:t>March</w:t>
      </w:r>
      <w:r w:rsidR="00A32D26" w:rsidRPr="00C2020D">
        <w:rPr>
          <w:rFonts w:ascii="Century Gothic" w:hAnsi="Century Gothic"/>
          <w:b/>
          <w:sz w:val="20"/>
          <w:szCs w:val="20"/>
        </w:rPr>
        <w:t xml:space="preserve"> 200</w:t>
      </w:r>
      <w:r>
        <w:rPr>
          <w:rFonts w:ascii="Century Gothic" w:hAnsi="Century Gothic"/>
          <w:b/>
          <w:sz w:val="20"/>
          <w:szCs w:val="20"/>
        </w:rPr>
        <w:t>5</w:t>
      </w:r>
      <w:r w:rsidR="00A32D26" w:rsidRPr="00C2020D">
        <w:rPr>
          <w:rFonts w:ascii="Century Gothic" w:hAnsi="Century Gothic"/>
          <w:b/>
          <w:sz w:val="20"/>
          <w:szCs w:val="20"/>
        </w:rPr>
        <w:t xml:space="preserve"> – </w:t>
      </w:r>
      <w:r>
        <w:rPr>
          <w:rFonts w:ascii="Century Gothic" w:hAnsi="Century Gothic"/>
          <w:b/>
          <w:sz w:val="20"/>
          <w:szCs w:val="20"/>
        </w:rPr>
        <w:t>May</w:t>
      </w:r>
      <w:r w:rsidR="000D3236" w:rsidRPr="00C2020D">
        <w:rPr>
          <w:rFonts w:ascii="Century Gothic" w:hAnsi="Century Gothic"/>
          <w:b/>
          <w:sz w:val="20"/>
          <w:szCs w:val="20"/>
        </w:rPr>
        <w:t xml:space="preserve"> 20</w:t>
      </w:r>
      <w:r w:rsidR="00E51794" w:rsidRPr="00C2020D">
        <w:rPr>
          <w:rFonts w:ascii="Century Gothic" w:hAnsi="Century Gothic"/>
          <w:b/>
          <w:sz w:val="20"/>
          <w:szCs w:val="20"/>
        </w:rPr>
        <w:t>0</w:t>
      </w:r>
      <w:r>
        <w:rPr>
          <w:rFonts w:ascii="Century Gothic" w:hAnsi="Century Gothic"/>
          <w:b/>
          <w:sz w:val="20"/>
          <w:szCs w:val="20"/>
        </w:rPr>
        <w:t>6</w:t>
      </w:r>
    </w:p>
    <w:p w:rsidR="00452E05" w:rsidRPr="00463115" w:rsidRDefault="00452E05" w:rsidP="00452E05">
      <w:pPr>
        <w:pStyle w:val="BodyText"/>
        <w:spacing w:after="0"/>
        <w:rPr>
          <w:rFonts w:ascii="Century Gothic" w:hAnsi="Century Gothic"/>
          <w:b/>
        </w:rPr>
      </w:pPr>
      <w:r w:rsidRPr="00452E05">
        <w:rPr>
          <w:rFonts w:ascii="Century Gothic" w:hAnsi="Century Gothic"/>
          <w:b/>
          <w:sz w:val="20"/>
          <w:szCs w:val="20"/>
          <w:u w:val="single"/>
        </w:rPr>
        <w:t>Safety Watch</w:t>
      </w:r>
    </w:p>
    <w:p w:rsidR="00A32D26" w:rsidRPr="00C2020D" w:rsidRDefault="00A32D26">
      <w:pPr>
        <w:rPr>
          <w:rFonts w:ascii="Century Gothic" w:eastAsia="Times New Roman" w:hAnsi="Century Gothic" w:cs="Times New Roman"/>
        </w:rPr>
      </w:pPr>
    </w:p>
    <w:p w:rsidR="00A32D26" w:rsidRPr="00452E05" w:rsidRDefault="00E51794" w:rsidP="00452E05">
      <w:pPr>
        <w:widowControl/>
        <w:numPr>
          <w:ilvl w:val="0"/>
          <w:numId w:val="12"/>
        </w:numPr>
        <w:suppressAutoHyphens w:val="0"/>
        <w:autoSpaceDE/>
        <w:rPr>
          <w:rFonts w:ascii="Century Gothic" w:eastAsia="Times New Roman" w:hAnsi="Century Gothic" w:cs="Times New Roman"/>
          <w:spacing w:val="-5"/>
          <w:sz w:val="20"/>
          <w:szCs w:val="20"/>
          <w:lang w:bidi="ar-SA"/>
        </w:rPr>
      </w:pPr>
      <w:r w:rsidRPr="00452E05">
        <w:rPr>
          <w:rFonts w:ascii="Century Gothic" w:eastAsia="Times New Roman" w:hAnsi="Century Gothic" w:cs="Times New Roman"/>
          <w:spacing w:val="-5"/>
          <w:sz w:val="20"/>
          <w:szCs w:val="20"/>
          <w:lang w:bidi="ar-SA"/>
        </w:rPr>
        <w:t>Work closely with Principle Owners to generate confidential reports for clients.</w:t>
      </w:r>
      <w:r w:rsidR="00452E05" w:rsidRPr="00452E05">
        <w:rPr>
          <w:rFonts w:ascii="Century Gothic" w:eastAsia="Times New Roman" w:hAnsi="Century Gothic" w:cs="Times New Roman"/>
          <w:spacing w:val="-5"/>
          <w:sz w:val="20"/>
          <w:szCs w:val="20"/>
          <w:lang w:bidi="ar-SA"/>
        </w:rPr>
        <w:t xml:space="preserve"> Assisted workers inside furnace with water breathing equipment and safety procedures.</w:t>
      </w:r>
      <w:r w:rsidR="00153FD6">
        <w:rPr>
          <w:rFonts w:ascii="Century Gothic" w:eastAsia="Times New Roman" w:hAnsi="Century Gothic" w:cs="Times New Roman"/>
          <w:spacing w:val="-5"/>
          <w:sz w:val="20"/>
          <w:szCs w:val="20"/>
          <w:lang w:bidi="ar-SA"/>
        </w:rPr>
        <w:t xml:space="preserve"> </w:t>
      </w:r>
      <w:r w:rsidR="00153FD6" w:rsidRPr="00153FD6">
        <w:rPr>
          <w:rFonts w:ascii="Century Gothic" w:eastAsia="Times New Roman" w:hAnsi="Century Gothic" w:cs="Times New Roman"/>
          <w:spacing w:val="-5"/>
          <w:sz w:val="20"/>
          <w:szCs w:val="20"/>
          <w:lang w:bidi="ar-SA"/>
        </w:rPr>
        <w:t xml:space="preserve"> </w:t>
      </w:r>
      <w:r w:rsidR="00153FD6">
        <w:rPr>
          <w:rFonts w:ascii="Century Gothic" w:eastAsia="Times New Roman" w:hAnsi="Century Gothic" w:cs="Times New Roman"/>
          <w:spacing w:val="-5"/>
          <w:sz w:val="20"/>
          <w:szCs w:val="20"/>
          <w:lang w:bidi="ar-SA"/>
        </w:rPr>
        <w:t>twic card, osha 10, basic plus 5 years of confined space attendant bottle watch fire watch and hole watch</w:t>
      </w:r>
    </w:p>
    <w:p w:rsidR="00B23917" w:rsidRDefault="00B23917">
      <w:pPr>
        <w:jc w:val="both"/>
        <w:rPr>
          <w:rFonts w:ascii="Century Gothic" w:hAnsi="Century Gothic"/>
          <w:b/>
          <w:bCs/>
          <w:sz w:val="20"/>
          <w:szCs w:val="20"/>
          <w:u w:val="single"/>
        </w:rPr>
      </w:pPr>
      <w:bookmarkStart w:id="0" w:name="_GoBack"/>
      <w:bookmarkEnd w:id="0"/>
    </w:p>
    <w:p w:rsidR="00102436" w:rsidRDefault="00B23917" w:rsidP="00B23917">
      <w:pPr>
        <w:jc w:val="center"/>
        <w:rPr>
          <w:rFonts w:ascii="Century Gothic" w:hAnsi="Century Gothic"/>
          <w:b/>
          <w:bCs/>
          <w:sz w:val="20"/>
          <w:szCs w:val="20"/>
          <w:u w:val="single"/>
        </w:rPr>
      </w:pPr>
      <w:r>
        <w:rPr>
          <w:rFonts w:ascii="Century Gothic" w:hAnsi="Century Gothic"/>
          <w:b/>
          <w:bCs/>
          <w:sz w:val="20"/>
          <w:szCs w:val="20"/>
          <w:u w:val="single"/>
        </w:rPr>
        <w:t>EDUCATION</w:t>
      </w:r>
    </w:p>
    <w:p w:rsidR="00B23917" w:rsidRDefault="00B23917" w:rsidP="00B23917">
      <w:pPr>
        <w:jc w:val="center"/>
        <w:rPr>
          <w:rFonts w:ascii="Century Gothic" w:hAnsi="Century Gothic"/>
          <w:b/>
          <w:bCs/>
          <w:sz w:val="20"/>
          <w:szCs w:val="20"/>
          <w:u w:val="single"/>
        </w:rPr>
      </w:pPr>
    </w:p>
    <w:p w:rsidR="00B23917" w:rsidRPr="00B23917" w:rsidRDefault="008E168D" w:rsidP="00B23917">
      <w:pPr>
        <w:jc w:val="center"/>
        <w:rPr>
          <w:rFonts w:ascii="Century Gothic" w:hAnsi="Century Gothic"/>
          <w:bCs/>
          <w:sz w:val="20"/>
          <w:szCs w:val="20"/>
        </w:rPr>
      </w:pPr>
      <w:r>
        <w:rPr>
          <w:rFonts w:ascii="Century Gothic" w:hAnsi="Century Gothic"/>
          <w:bCs/>
          <w:sz w:val="20"/>
          <w:szCs w:val="20"/>
        </w:rPr>
        <w:t>General equivalency</w:t>
      </w:r>
      <w:r w:rsidR="0092728E">
        <w:rPr>
          <w:rFonts w:ascii="Century Gothic" w:hAnsi="Century Gothic"/>
          <w:bCs/>
          <w:sz w:val="20"/>
          <w:szCs w:val="20"/>
        </w:rPr>
        <w:t xml:space="preserve"> – 1990</w:t>
      </w:r>
      <w:r w:rsidR="00B23917" w:rsidRPr="00B23917">
        <w:rPr>
          <w:rFonts w:ascii="Century Gothic" w:hAnsi="Century Gothic"/>
          <w:bCs/>
          <w:sz w:val="20"/>
          <w:szCs w:val="20"/>
        </w:rPr>
        <w:t xml:space="preserve"> – Houston, TX</w:t>
      </w:r>
    </w:p>
    <w:sectPr w:rsidR="00B23917" w:rsidRPr="00B23917" w:rsidSect="00C2020D">
      <w:headerReference w:type="default" r:id="rId7"/>
      <w:pgSz w:w="12240" w:h="15840" w:code="1"/>
      <w:pgMar w:top="540" w:right="1440" w:bottom="108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479E0" w:rsidRDefault="000479E0">
      <w:r>
        <w:separator/>
      </w:r>
    </w:p>
  </w:endnote>
  <w:endnote w:type="continuationSeparator" w:id="1">
    <w:p w:rsidR="000479E0" w:rsidRDefault="000479E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enSymbol">
    <w:altName w:val="Arial Unicode MS"/>
    <w:charset w:val="8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3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479E0" w:rsidRDefault="000479E0">
      <w:r>
        <w:separator/>
      </w:r>
    </w:p>
  </w:footnote>
  <w:footnote w:type="continuationSeparator" w:id="1">
    <w:p w:rsidR="000479E0" w:rsidRDefault="000479E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3F97" w:rsidRPr="00C2020D" w:rsidRDefault="006E3F97">
    <w:pPr>
      <w:pStyle w:val="Header"/>
      <w:rPr>
        <w:rFonts w:ascii="Century Gothic" w:hAnsi="Century Gothic"/>
        <w:sz w:val="18"/>
        <w:szCs w:val="18"/>
      </w:rPr>
    </w:pPr>
    <w:r w:rsidRPr="00102436">
      <w:rPr>
        <w:sz w:val="18"/>
        <w:szCs w:val="18"/>
      </w:rPr>
      <w:tab/>
    </w:r>
    <w:r w:rsidRPr="00C2020D">
      <w:rPr>
        <w:rFonts w:ascii="Century Gothic" w:hAnsi="Century Gothic"/>
        <w:sz w:val="18"/>
        <w:szCs w:val="18"/>
      </w:rPr>
      <w:tab/>
      <w:t>PAMELA JOURNET-SUTTON</w:t>
    </w:r>
    <w:r w:rsidRPr="00C2020D">
      <w:rPr>
        <w:rFonts w:ascii="Century Gothic" w:hAnsi="Century Gothic"/>
        <w:sz w:val="18"/>
        <w:szCs w:val="18"/>
      </w:rPr>
      <w:tab/>
    </w:r>
    <w:r w:rsidRPr="00C2020D">
      <w:rPr>
        <w:rFonts w:ascii="Century Gothic" w:hAnsi="Century Gothic"/>
        <w:sz w:val="18"/>
        <w:szCs w:val="18"/>
      </w:rPr>
      <w:tab/>
    </w:r>
    <w:r w:rsidRPr="00C2020D">
      <w:rPr>
        <w:rFonts w:ascii="Century Gothic" w:hAnsi="Century Gothic"/>
        <w:sz w:val="18"/>
        <w:szCs w:val="18"/>
      </w:rP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>
    <w:nsid w:val="00000006"/>
    <w:multiLevelType w:val="multi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>
    <w:nsid w:val="00000007"/>
    <w:multiLevelType w:val="multilevel"/>
    <w:tmpl w:val="00000007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7">
    <w:nsid w:val="10CC0B3A"/>
    <w:multiLevelType w:val="hybridMultilevel"/>
    <w:tmpl w:val="E7E4B79A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71B08E0"/>
    <w:multiLevelType w:val="hybridMultilevel"/>
    <w:tmpl w:val="38B027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8BB763F"/>
    <w:multiLevelType w:val="hybridMultilevel"/>
    <w:tmpl w:val="43103656"/>
    <w:lvl w:ilvl="0" w:tplc="36AE0D9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F487BF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645D5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30A0A1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92E9FC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96CD73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3B621F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A94EFB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94E229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913197A"/>
    <w:multiLevelType w:val="hybridMultilevel"/>
    <w:tmpl w:val="06DC9D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66B75600"/>
    <w:multiLevelType w:val="singleLevel"/>
    <w:tmpl w:val="EBBC44FA"/>
    <w:lvl w:ilvl="0">
      <w:start w:val="1"/>
      <w:numFmt w:val="bulle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8"/>
  </w:num>
  <w:num w:numId="9">
    <w:abstractNumId w:val="11"/>
  </w:num>
  <w:num w:numId="10">
    <w:abstractNumId w:val="10"/>
  </w:num>
  <w:num w:numId="11">
    <w:abstractNumId w:val="9"/>
  </w:num>
  <w:num w:numId="12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embedSystemFonts/>
  <w:stylePaneFormatFilter w:val="0000"/>
  <w:defaultTabStop w:val="28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</w:compat>
  <w:rsids>
    <w:rsidRoot w:val="00BE155B"/>
    <w:rsid w:val="00022B02"/>
    <w:rsid w:val="000479E0"/>
    <w:rsid w:val="00055F5F"/>
    <w:rsid w:val="000D3236"/>
    <w:rsid w:val="000E12E7"/>
    <w:rsid w:val="00102436"/>
    <w:rsid w:val="00102F88"/>
    <w:rsid w:val="00124B02"/>
    <w:rsid w:val="00153FD6"/>
    <w:rsid w:val="001E09B4"/>
    <w:rsid w:val="00311549"/>
    <w:rsid w:val="00343F74"/>
    <w:rsid w:val="00356C39"/>
    <w:rsid w:val="003C4AE4"/>
    <w:rsid w:val="004354C4"/>
    <w:rsid w:val="00445585"/>
    <w:rsid w:val="00447863"/>
    <w:rsid w:val="00452E05"/>
    <w:rsid w:val="00465B2A"/>
    <w:rsid w:val="004D3A2A"/>
    <w:rsid w:val="00536B8F"/>
    <w:rsid w:val="00560FDF"/>
    <w:rsid w:val="005B7E06"/>
    <w:rsid w:val="006002F1"/>
    <w:rsid w:val="00654A1B"/>
    <w:rsid w:val="006E3F97"/>
    <w:rsid w:val="0072487F"/>
    <w:rsid w:val="007963B9"/>
    <w:rsid w:val="008778FB"/>
    <w:rsid w:val="0088147C"/>
    <w:rsid w:val="00890676"/>
    <w:rsid w:val="00892D1A"/>
    <w:rsid w:val="00894962"/>
    <w:rsid w:val="008A34A4"/>
    <w:rsid w:val="008D07B9"/>
    <w:rsid w:val="008E168D"/>
    <w:rsid w:val="009061FC"/>
    <w:rsid w:val="00923977"/>
    <w:rsid w:val="0092728E"/>
    <w:rsid w:val="009F06AA"/>
    <w:rsid w:val="00A1587D"/>
    <w:rsid w:val="00A22941"/>
    <w:rsid w:val="00A31CD7"/>
    <w:rsid w:val="00A32D26"/>
    <w:rsid w:val="00A404AA"/>
    <w:rsid w:val="00A5158A"/>
    <w:rsid w:val="00A53F1B"/>
    <w:rsid w:val="00A700F3"/>
    <w:rsid w:val="00AA2483"/>
    <w:rsid w:val="00AA3A52"/>
    <w:rsid w:val="00B23917"/>
    <w:rsid w:val="00BE155B"/>
    <w:rsid w:val="00BE30B0"/>
    <w:rsid w:val="00C2020D"/>
    <w:rsid w:val="00C23EF4"/>
    <w:rsid w:val="00C3331F"/>
    <w:rsid w:val="00C61E93"/>
    <w:rsid w:val="00C84E0C"/>
    <w:rsid w:val="00C9647B"/>
    <w:rsid w:val="00D02D39"/>
    <w:rsid w:val="00D045E6"/>
    <w:rsid w:val="00D40CF4"/>
    <w:rsid w:val="00D42A19"/>
    <w:rsid w:val="00DD4F95"/>
    <w:rsid w:val="00E011C4"/>
    <w:rsid w:val="00E03DF8"/>
    <w:rsid w:val="00E17A46"/>
    <w:rsid w:val="00E3352D"/>
    <w:rsid w:val="00E37A9A"/>
    <w:rsid w:val="00E51794"/>
    <w:rsid w:val="00EB0060"/>
    <w:rsid w:val="00ED5C7F"/>
    <w:rsid w:val="00ED7565"/>
    <w:rsid w:val="00EF17C2"/>
    <w:rsid w:val="00F0144B"/>
    <w:rsid w:val="00F137AE"/>
    <w:rsid w:val="00F50A78"/>
    <w:rsid w:val="00F83F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4AE4"/>
    <w:pPr>
      <w:widowControl w:val="0"/>
      <w:suppressAutoHyphens/>
      <w:autoSpaceDE w:val="0"/>
    </w:pPr>
    <w:rPr>
      <w:rFonts w:ascii="Arial" w:eastAsia="Arial" w:hAnsi="Arial" w:cs="Arial"/>
      <w:sz w:val="24"/>
      <w:szCs w:val="24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3C4AE4"/>
    <w:rPr>
      <w:rFonts w:ascii="Symbol" w:hAnsi="Symbol"/>
    </w:rPr>
  </w:style>
  <w:style w:type="character" w:customStyle="1" w:styleId="WW8Num1z1">
    <w:name w:val="WW8Num1z1"/>
    <w:rsid w:val="003C4AE4"/>
    <w:rPr>
      <w:rFonts w:ascii="OpenSymbol" w:hAnsi="OpenSymbol" w:cs="OpenSymbol"/>
    </w:rPr>
  </w:style>
  <w:style w:type="character" w:customStyle="1" w:styleId="WW8Num2z0">
    <w:name w:val="WW8Num2z0"/>
    <w:rsid w:val="003C4AE4"/>
    <w:rPr>
      <w:rFonts w:ascii="Symbol" w:hAnsi="Symbol" w:cs="OpenSymbol"/>
    </w:rPr>
  </w:style>
  <w:style w:type="character" w:customStyle="1" w:styleId="WW8Num2z1">
    <w:name w:val="WW8Num2z1"/>
    <w:rsid w:val="003C4AE4"/>
    <w:rPr>
      <w:rFonts w:ascii="OpenSymbol" w:hAnsi="OpenSymbol" w:cs="OpenSymbol"/>
    </w:rPr>
  </w:style>
  <w:style w:type="character" w:customStyle="1" w:styleId="WW8Num3z0">
    <w:name w:val="WW8Num3z0"/>
    <w:rsid w:val="003C4AE4"/>
    <w:rPr>
      <w:rFonts w:ascii="Symbol" w:hAnsi="Symbol"/>
    </w:rPr>
  </w:style>
  <w:style w:type="character" w:customStyle="1" w:styleId="WW8Num3z1">
    <w:name w:val="WW8Num3z1"/>
    <w:rsid w:val="003C4AE4"/>
    <w:rPr>
      <w:rFonts w:ascii="OpenSymbol" w:hAnsi="OpenSymbol" w:cs="OpenSymbol"/>
    </w:rPr>
  </w:style>
  <w:style w:type="character" w:customStyle="1" w:styleId="WW8Num4z0">
    <w:name w:val="WW8Num4z0"/>
    <w:rsid w:val="003C4AE4"/>
    <w:rPr>
      <w:rFonts w:ascii="Symbol" w:hAnsi="Symbol" w:cs="OpenSymbol"/>
    </w:rPr>
  </w:style>
  <w:style w:type="character" w:customStyle="1" w:styleId="WW8Num4z1">
    <w:name w:val="WW8Num4z1"/>
    <w:rsid w:val="003C4AE4"/>
    <w:rPr>
      <w:rFonts w:ascii="OpenSymbol" w:hAnsi="OpenSymbol" w:cs="OpenSymbol"/>
    </w:rPr>
  </w:style>
  <w:style w:type="character" w:customStyle="1" w:styleId="WW8Num5z0">
    <w:name w:val="WW8Num5z0"/>
    <w:rsid w:val="003C4AE4"/>
    <w:rPr>
      <w:rFonts w:ascii="Symbol" w:hAnsi="Symbol" w:cs="OpenSymbol"/>
    </w:rPr>
  </w:style>
  <w:style w:type="character" w:customStyle="1" w:styleId="WW8Num5z1">
    <w:name w:val="WW8Num5z1"/>
    <w:rsid w:val="003C4AE4"/>
    <w:rPr>
      <w:rFonts w:ascii="OpenSymbol" w:hAnsi="OpenSymbol" w:cs="OpenSymbol"/>
    </w:rPr>
  </w:style>
  <w:style w:type="character" w:customStyle="1" w:styleId="WW8Num6z0">
    <w:name w:val="WW8Num6z0"/>
    <w:rsid w:val="003C4AE4"/>
    <w:rPr>
      <w:rFonts w:ascii="Symbol" w:hAnsi="Symbol" w:cs="OpenSymbol"/>
    </w:rPr>
  </w:style>
  <w:style w:type="character" w:customStyle="1" w:styleId="WW8Num6z1">
    <w:name w:val="WW8Num6z1"/>
    <w:rsid w:val="003C4AE4"/>
    <w:rPr>
      <w:rFonts w:ascii="OpenSymbol" w:hAnsi="OpenSymbol" w:cs="OpenSymbol"/>
    </w:rPr>
  </w:style>
  <w:style w:type="character" w:customStyle="1" w:styleId="Absatz-Standardschriftart">
    <w:name w:val="Absatz-Standardschriftart"/>
    <w:rsid w:val="003C4AE4"/>
  </w:style>
  <w:style w:type="character" w:customStyle="1" w:styleId="WW-Absatz-Standardschriftart">
    <w:name w:val="WW-Absatz-Standardschriftart"/>
    <w:rsid w:val="003C4AE4"/>
  </w:style>
  <w:style w:type="character" w:customStyle="1" w:styleId="RTFNum21">
    <w:name w:val="RTF_Num 2 1"/>
    <w:rsid w:val="003C4AE4"/>
    <w:rPr>
      <w:rFonts w:ascii="Symbol" w:hAnsi="Symbol"/>
    </w:rPr>
  </w:style>
  <w:style w:type="character" w:customStyle="1" w:styleId="Bullets">
    <w:name w:val="Bullets"/>
    <w:rsid w:val="003C4AE4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rsid w:val="003C4AE4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styleId="BodyText">
    <w:name w:val="Body Text"/>
    <w:basedOn w:val="Normal"/>
    <w:rsid w:val="003C4AE4"/>
    <w:pPr>
      <w:spacing w:after="120"/>
    </w:pPr>
  </w:style>
  <w:style w:type="paragraph" w:styleId="List">
    <w:name w:val="List"/>
    <w:basedOn w:val="BodyText"/>
    <w:rsid w:val="003C4AE4"/>
    <w:rPr>
      <w:rFonts w:cs="Tahoma"/>
    </w:rPr>
  </w:style>
  <w:style w:type="paragraph" w:styleId="Caption">
    <w:name w:val="caption"/>
    <w:basedOn w:val="Normal"/>
    <w:qFormat/>
    <w:rsid w:val="003C4AE4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rsid w:val="003C4AE4"/>
    <w:pPr>
      <w:suppressLineNumbers/>
    </w:pPr>
    <w:rPr>
      <w:rFonts w:cs="Tahoma"/>
    </w:rPr>
  </w:style>
  <w:style w:type="paragraph" w:customStyle="1" w:styleId="Heading11">
    <w:name w:val="Heading 11"/>
    <w:next w:val="Normal"/>
    <w:rsid w:val="003C4AE4"/>
    <w:pPr>
      <w:widowControl w:val="0"/>
      <w:suppressAutoHyphens/>
      <w:autoSpaceDE w:val="0"/>
    </w:pPr>
    <w:rPr>
      <w:rFonts w:ascii="Arial" w:eastAsia="Arial" w:hAnsi="Arial" w:cs="Arial"/>
      <w:sz w:val="24"/>
      <w:szCs w:val="24"/>
      <w:lang w:bidi="en-US"/>
    </w:rPr>
  </w:style>
  <w:style w:type="paragraph" w:customStyle="1" w:styleId="Heading21">
    <w:name w:val="Heading 21"/>
    <w:next w:val="Normal"/>
    <w:rsid w:val="003C4AE4"/>
    <w:pPr>
      <w:widowControl w:val="0"/>
      <w:suppressAutoHyphens/>
      <w:autoSpaceDE w:val="0"/>
    </w:pPr>
    <w:rPr>
      <w:rFonts w:ascii="Arial" w:eastAsia="Arial" w:hAnsi="Arial" w:cs="Arial"/>
      <w:sz w:val="24"/>
      <w:szCs w:val="24"/>
      <w:lang w:bidi="en-US"/>
    </w:rPr>
  </w:style>
  <w:style w:type="paragraph" w:customStyle="1" w:styleId="Heading31">
    <w:name w:val="Heading 31"/>
    <w:next w:val="Normal"/>
    <w:rsid w:val="003C4AE4"/>
    <w:pPr>
      <w:widowControl w:val="0"/>
      <w:suppressAutoHyphens/>
      <w:autoSpaceDE w:val="0"/>
    </w:pPr>
    <w:rPr>
      <w:rFonts w:ascii="Arial" w:eastAsia="Arial" w:hAnsi="Arial" w:cs="Arial"/>
      <w:sz w:val="24"/>
      <w:szCs w:val="24"/>
      <w:lang w:bidi="en-US"/>
    </w:rPr>
  </w:style>
  <w:style w:type="paragraph" w:customStyle="1" w:styleId="Heading41">
    <w:name w:val="Heading 41"/>
    <w:next w:val="Normal"/>
    <w:rsid w:val="003C4AE4"/>
    <w:pPr>
      <w:widowControl w:val="0"/>
      <w:suppressAutoHyphens/>
      <w:autoSpaceDE w:val="0"/>
    </w:pPr>
    <w:rPr>
      <w:rFonts w:ascii="Arial" w:eastAsia="Arial" w:hAnsi="Arial" w:cs="Arial"/>
      <w:sz w:val="24"/>
      <w:szCs w:val="24"/>
      <w:lang w:bidi="en-US"/>
    </w:rPr>
  </w:style>
  <w:style w:type="paragraph" w:customStyle="1" w:styleId="Heading51">
    <w:name w:val="Heading 51"/>
    <w:next w:val="Normal"/>
    <w:rsid w:val="003C4AE4"/>
    <w:pPr>
      <w:widowControl w:val="0"/>
      <w:suppressAutoHyphens/>
      <w:autoSpaceDE w:val="0"/>
    </w:pPr>
    <w:rPr>
      <w:rFonts w:ascii="Arial" w:eastAsia="Arial" w:hAnsi="Arial" w:cs="Arial"/>
      <w:sz w:val="24"/>
      <w:szCs w:val="24"/>
      <w:lang w:bidi="en-US"/>
    </w:rPr>
  </w:style>
  <w:style w:type="character" w:customStyle="1" w:styleId="Renee">
    <w:name w:val="Renee"/>
    <w:semiHidden/>
    <w:rsid w:val="00F83FFF"/>
    <w:rPr>
      <w:rFonts w:ascii="Arial" w:hAnsi="Arial" w:cs="Arial"/>
      <w:color w:val="auto"/>
      <w:sz w:val="20"/>
      <w:szCs w:val="20"/>
    </w:rPr>
  </w:style>
  <w:style w:type="paragraph" w:styleId="Header">
    <w:name w:val="header"/>
    <w:basedOn w:val="Normal"/>
    <w:rsid w:val="0010243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02436"/>
    <w:pPr>
      <w:tabs>
        <w:tab w:val="center" w:pos="4320"/>
        <w:tab w:val="right" w:pos="8640"/>
      </w:tabs>
    </w:pPr>
  </w:style>
  <w:style w:type="paragraph" w:customStyle="1" w:styleId="Achievement">
    <w:name w:val="Achievement"/>
    <w:basedOn w:val="BodyText"/>
    <w:rsid w:val="00E51794"/>
    <w:pPr>
      <w:widowControl/>
      <w:tabs>
        <w:tab w:val="num" w:pos="720"/>
      </w:tabs>
      <w:suppressAutoHyphens w:val="0"/>
      <w:autoSpaceDE/>
      <w:spacing w:after="60" w:line="220" w:lineRule="atLeast"/>
      <w:ind w:left="720" w:hanging="360"/>
      <w:jc w:val="both"/>
    </w:pPr>
    <w:rPr>
      <w:rFonts w:eastAsia="Times New Roman" w:cs="Times New Roman"/>
      <w:spacing w:val="-5"/>
      <w:sz w:val="20"/>
      <w:szCs w:val="20"/>
      <w:lang w:bidi="ar-SA"/>
    </w:rPr>
  </w:style>
  <w:style w:type="paragraph" w:customStyle="1" w:styleId="Address1">
    <w:name w:val="Address 1"/>
    <w:basedOn w:val="Normal"/>
    <w:rsid w:val="00452E05"/>
    <w:pPr>
      <w:widowControl/>
      <w:suppressAutoHyphens w:val="0"/>
      <w:autoSpaceDE/>
      <w:spacing w:line="160" w:lineRule="atLeast"/>
      <w:jc w:val="both"/>
    </w:pPr>
    <w:rPr>
      <w:rFonts w:eastAsia="Times New Roman" w:cs="Times New Roman"/>
      <w:sz w:val="14"/>
      <w:szCs w:val="20"/>
      <w:lang w:bidi="ar-SA"/>
    </w:rPr>
  </w:style>
  <w:style w:type="paragraph" w:customStyle="1" w:styleId="Address2">
    <w:name w:val="Address 2"/>
    <w:basedOn w:val="Normal"/>
    <w:rsid w:val="00452E05"/>
    <w:pPr>
      <w:widowControl/>
      <w:suppressAutoHyphens w:val="0"/>
      <w:autoSpaceDE/>
      <w:spacing w:line="160" w:lineRule="atLeast"/>
      <w:jc w:val="both"/>
    </w:pPr>
    <w:rPr>
      <w:rFonts w:eastAsia="Times New Roman" w:cs="Times New Roman"/>
      <w:sz w:val="14"/>
      <w:szCs w:val="20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uppressAutoHyphens/>
      <w:autoSpaceDE w:val="0"/>
    </w:pPr>
    <w:rPr>
      <w:rFonts w:ascii="Arial" w:eastAsia="Arial" w:hAnsi="Arial" w:cs="Arial"/>
      <w:sz w:val="24"/>
      <w:szCs w:val="24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</w:rPr>
  </w:style>
  <w:style w:type="character" w:customStyle="1" w:styleId="WW8Num1z1">
    <w:name w:val="WW8Num1z1"/>
    <w:rPr>
      <w:rFonts w:ascii="OpenSymbol" w:hAnsi="OpenSymbol" w:cs="OpenSymbol"/>
    </w:rPr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2z1">
    <w:name w:val="WW8Num2z1"/>
    <w:rPr>
      <w:rFonts w:ascii="OpenSymbol" w:hAnsi="OpenSymbol" w:cs="OpenSymbol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OpenSymbol" w:hAnsi="OpenSymbol" w:cs="OpenSymbol"/>
    </w:rPr>
  </w:style>
  <w:style w:type="character" w:customStyle="1" w:styleId="WW8Num4z0">
    <w:name w:val="WW8Num4z0"/>
    <w:rPr>
      <w:rFonts w:ascii="Symbol" w:hAnsi="Symbol" w:cs="OpenSymbol"/>
    </w:rPr>
  </w:style>
  <w:style w:type="character" w:customStyle="1" w:styleId="WW8Num4z1">
    <w:name w:val="WW8Num4z1"/>
    <w:rPr>
      <w:rFonts w:ascii="OpenSymbol" w:hAnsi="OpenSymbol" w:cs="OpenSymbol"/>
    </w:rPr>
  </w:style>
  <w:style w:type="character" w:customStyle="1" w:styleId="WW8Num5z0">
    <w:name w:val="WW8Num5z0"/>
    <w:rPr>
      <w:rFonts w:ascii="Symbol" w:hAnsi="Symbol" w:cs="OpenSymbol"/>
    </w:rPr>
  </w:style>
  <w:style w:type="character" w:customStyle="1" w:styleId="WW8Num5z1">
    <w:name w:val="WW8Num5z1"/>
    <w:rPr>
      <w:rFonts w:ascii="OpenSymbol" w:hAnsi="OpenSymbol" w:cs="OpenSymbol"/>
    </w:rPr>
  </w:style>
  <w:style w:type="character" w:customStyle="1" w:styleId="WW8Num6z0">
    <w:name w:val="WW8Num6z0"/>
    <w:rPr>
      <w:rFonts w:ascii="Symbol" w:hAnsi="Symbol" w:cs="OpenSymbol"/>
    </w:rPr>
  </w:style>
  <w:style w:type="character" w:customStyle="1" w:styleId="WW8Num6z1">
    <w:name w:val="WW8Num6z1"/>
    <w:rPr>
      <w:rFonts w:ascii="OpenSymbol" w:hAnsi="OpenSymbol" w:cs="OpenSymbol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RTFNum21">
    <w:name w:val="RTF_Num 2 1"/>
    <w:rPr>
      <w:rFonts w:ascii="Symbol" w:hAnsi="Symbol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Heading11">
    <w:name w:val="Heading 11"/>
    <w:next w:val="Normal"/>
    <w:pPr>
      <w:widowControl w:val="0"/>
      <w:suppressAutoHyphens/>
      <w:autoSpaceDE w:val="0"/>
    </w:pPr>
    <w:rPr>
      <w:rFonts w:ascii="Arial" w:eastAsia="Arial" w:hAnsi="Arial" w:cs="Arial"/>
      <w:sz w:val="24"/>
      <w:szCs w:val="24"/>
      <w:lang w:bidi="en-US"/>
    </w:rPr>
  </w:style>
  <w:style w:type="paragraph" w:customStyle="1" w:styleId="Heading21">
    <w:name w:val="Heading 21"/>
    <w:next w:val="Normal"/>
    <w:pPr>
      <w:widowControl w:val="0"/>
      <w:suppressAutoHyphens/>
      <w:autoSpaceDE w:val="0"/>
    </w:pPr>
    <w:rPr>
      <w:rFonts w:ascii="Arial" w:eastAsia="Arial" w:hAnsi="Arial" w:cs="Arial"/>
      <w:sz w:val="24"/>
      <w:szCs w:val="24"/>
      <w:lang w:bidi="en-US"/>
    </w:rPr>
  </w:style>
  <w:style w:type="paragraph" w:customStyle="1" w:styleId="Heading31">
    <w:name w:val="Heading 31"/>
    <w:next w:val="Normal"/>
    <w:pPr>
      <w:widowControl w:val="0"/>
      <w:suppressAutoHyphens/>
      <w:autoSpaceDE w:val="0"/>
    </w:pPr>
    <w:rPr>
      <w:rFonts w:ascii="Arial" w:eastAsia="Arial" w:hAnsi="Arial" w:cs="Arial"/>
      <w:sz w:val="24"/>
      <w:szCs w:val="24"/>
      <w:lang w:bidi="en-US"/>
    </w:rPr>
  </w:style>
  <w:style w:type="paragraph" w:customStyle="1" w:styleId="Heading41">
    <w:name w:val="Heading 41"/>
    <w:next w:val="Normal"/>
    <w:pPr>
      <w:widowControl w:val="0"/>
      <w:suppressAutoHyphens/>
      <w:autoSpaceDE w:val="0"/>
    </w:pPr>
    <w:rPr>
      <w:rFonts w:ascii="Arial" w:eastAsia="Arial" w:hAnsi="Arial" w:cs="Arial"/>
      <w:sz w:val="24"/>
      <w:szCs w:val="24"/>
      <w:lang w:bidi="en-US"/>
    </w:rPr>
  </w:style>
  <w:style w:type="paragraph" w:customStyle="1" w:styleId="Heading51">
    <w:name w:val="Heading 51"/>
    <w:next w:val="Normal"/>
    <w:pPr>
      <w:widowControl w:val="0"/>
      <w:suppressAutoHyphens/>
      <w:autoSpaceDE w:val="0"/>
    </w:pPr>
    <w:rPr>
      <w:rFonts w:ascii="Arial" w:eastAsia="Arial" w:hAnsi="Arial" w:cs="Arial"/>
      <w:sz w:val="24"/>
      <w:szCs w:val="24"/>
      <w:lang w:bidi="en-US"/>
    </w:rPr>
  </w:style>
  <w:style w:type="character" w:customStyle="1" w:styleId="Renee">
    <w:name w:val="Renee"/>
    <w:semiHidden/>
    <w:rsid w:val="00F83FFF"/>
    <w:rPr>
      <w:rFonts w:ascii="Arial" w:hAnsi="Arial" w:cs="Arial"/>
      <w:color w:val="auto"/>
      <w:sz w:val="20"/>
      <w:szCs w:val="20"/>
    </w:rPr>
  </w:style>
  <w:style w:type="paragraph" w:styleId="Header">
    <w:name w:val="header"/>
    <w:basedOn w:val="Normal"/>
    <w:rsid w:val="0010243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02436"/>
    <w:pPr>
      <w:tabs>
        <w:tab w:val="center" w:pos="4320"/>
        <w:tab w:val="right" w:pos="8640"/>
      </w:tabs>
    </w:pPr>
  </w:style>
  <w:style w:type="paragraph" w:customStyle="1" w:styleId="Achievement">
    <w:name w:val="Achievement"/>
    <w:basedOn w:val="BodyText"/>
    <w:rsid w:val="00E51794"/>
    <w:pPr>
      <w:widowControl/>
      <w:tabs>
        <w:tab w:val="num" w:pos="720"/>
      </w:tabs>
      <w:suppressAutoHyphens w:val="0"/>
      <w:autoSpaceDE/>
      <w:spacing w:after="60" w:line="220" w:lineRule="atLeast"/>
      <w:ind w:left="720" w:hanging="360"/>
      <w:jc w:val="both"/>
    </w:pPr>
    <w:rPr>
      <w:rFonts w:eastAsia="Times New Roman" w:cs="Times New Roman"/>
      <w:spacing w:val="-5"/>
      <w:sz w:val="20"/>
      <w:szCs w:val="20"/>
      <w:lang w:bidi="ar-SA"/>
    </w:rPr>
  </w:style>
  <w:style w:type="paragraph" w:customStyle="1" w:styleId="Address1">
    <w:name w:val="Address 1"/>
    <w:basedOn w:val="Normal"/>
    <w:rsid w:val="00452E05"/>
    <w:pPr>
      <w:widowControl/>
      <w:suppressAutoHyphens w:val="0"/>
      <w:autoSpaceDE/>
      <w:spacing w:line="160" w:lineRule="atLeast"/>
      <w:jc w:val="both"/>
    </w:pPr>
    <w:rPr>
      <w:rFonts w:eastAsia="Times New Roman" w:cs="Times New Roman"/>
      <w:sz w:val="14"/>
      <w:szCs w:val="20"/>
      <w:lang w:bidi="ar-SA"/>
    </w:rPr>
  </w:style>
  <w:style w:type="paragraph" w:customStyle="1" w:styleId="Address2">
    <w:name w:val="Address 2"/>
    <w:basedOn w:val="Normal"/>
    <w:rsid w:val="00452E05"/>
    <w:pPr>
      <w:widowControl/>
      <w:suppressAutoHyphens w:val="0"/>
      <w:autoSpaceDE/>
      <w:spacing w:line="160" w:lineRule="atLeast"/>
      <w:jc w:val="both"/>
    </w:pPr>
    <w:rPr>
      <w:rFonts w:eastAsia="Times New Roman" w:cs="Times New Roman"/>
      <w:sz w:val="14"/>
      <w:szCs w:val="20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TUSHONNIA (RENÉE) MORRIS</vt:lpstr>
    </vt:vector>
  </TitlesOfParts>
  <Company/>
  <LinksUpToDate>false</LinksUpToDate>
  <CharactersWithSpaces>1081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TUSHONNIA (RENÉE) MORRIS</dc:title>
  <dc:subject/>
  <dc:creator>Renee Morris</dc:creator>
  <cp:keywords/>
  <cp:lastModifiedBy>CAP</cp:lastModifiedBy>
  <cp:revision>13</cp:revision>
  <cp:lastPrinted>2012-09-20T14:46:00Z</cp:lastPrinted>
  <dcterms:created xsi:type="dcterms:W3CDTF">2013-08-15T19:18:00Z</dcterms:created>
  <dcterms:modified xsi:type="dcterms:W3CDTF">2014-07-09T01:10:00Z</dcterms:modified>
</cp:coreProperties>
</file>