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4F15" w:rsidRDefault="00274E51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  <w:jc w:val="center"/>
      </w:pPr>
      <w:r>
        <w:rPr>
          <w:b/>
          <w:bCs/>
          <w:sz w:val="40"/>
          <w:szCs w:val="40"/>
        </w:rPr>
        <w:t>Samantha White</w:t>
      </w:r>
    </w:p>
    <w:p w:rsidR="00384F15" w:rsidRDefault="00274E51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9611 Custer Road Apartment 1723</w:t>
      </w:r>
    </w:p>
    <w:p w:rsidR="00384F15" w:rsidRDefault="00274E51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Plano, Texas 75025</w:t>
      </w:r>
    </w:p>
    <w:p w:rsidR="00384F15" w:rsidRDefault="00274E51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Cell (317) 698-0613</w:t>
      </w:r>
    </w:p>
    <w:p w:rsidR="00384F15" w:rsidRDefault="00274E51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Email: </w:t>
      </w:r>
      <w:r w:rsidR="00214779">
        <w:rPr>
          <w:i/>
          <w:iCs/>
          <w:sz w:val="20"/>
          <w:szCs w:val="20"/>
        </w:rPr>
        <w:t>daria246357@gmail.com</w:t>
      </w:r>
    </w:p>
    <w:p w:rsidR="00384F15" w:rsidRDefault="00384F15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  <w:rPr>
          <w:i/>
          <w:iCs/>
          <w:sz w:val="20"/>
          <w:szCs w:val="20"/>
          <w:u w:val="single"/>
        </w:rPr>
      </w:pPr>
    </w:p>
    <w:p w:rsidR="00384F15" w:rsidRDefault="00274E51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PROFILE</w:t>
      </w:r>
      <w:r>
        <w:t xml:space="preserve"> </w:t>
      </w:r>
    </w:p>
    <w:p w:rsidR="00384F15" w:rsidRDefault="00274E51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  <w:ind w:left="720"/>
      </w:pPr>
      <w:r>
        <w:t xml:space="preserve">Experience includes: restaurant cashier, customer service, and welding </w:t>
      </w:r>
    </w:p>
    <w:p w:rsidR="00384F15" w:rsidRDefault="00274E51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  <w:ind w:left="720"/>
        <w:rPr>
          <w:sz w:val="22"/>
          <w:szCs w:val="22"/>
        </w:rPr>
      </w:pPr>
      <w:r>
        <w:rPr>
          <w:sz w:val="22"/>
          <w:szCs w:val="22"/>
        </w:rPr>
        <w:t>Detailed oriented, excellent customer service relations, and the ability to work independently or on a team</w:t>
      </w:r>
    </w:p>
    <w:p w:rsidR="00384F15" w:rsidRDefault="00274E51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  <w:ind w:left="720"/>
      </w:pPr>
      <w:r>
        <w:t xml:space="preserve">Words per Minute 75; Familiar with Word, PowerPoint, and Excel </w:t>
      </w:r>
    </w:p>
    <w:p w:rsidR="00384F15" w:rsidRDefault="00384F15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</w:pPr>
    </w:p>
    <w:p w:rsidR="00384F15" w:rsidRDefault="00274E51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EDUCATION</w:t>
      </w:r>
      <w:r>
        <w:t xml:space="preserve"> </w:t>
      </w:r>
    </w:p>
    <w:p w:rsidR="00384F15" w:rsidRDefault="00274E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</w:rPr>
      </w:pPr>
      <w:r>
        <w:rPr>
          <w:b/>
          <w:bCs/>
        </w:rPr>
        <w:t>North Central High School</w:t>
      </w:r>
      <w:r>
        <w:t xml:space="preserve">, </w:t>
      </w:r>
      <w:r>
        <w:rPr>
          <w:i/>
          <w:iCs/>
          <w:sz w:val="20"/>
          <w:szCs w:val="20"/>
        </w:rPr>
        <w:t>Indianapolis, IN (2007)</w:t>
      </w:r>
      <w:r>
        <w:rPr>
          <w:rFonts w:ascii="Verdana" w:eastAsia="Verdana" w:hAnsi="Verdana" w:cs="Verdana"/>
          <w:sz w:val="20"/>
          <w:szCs w:val="20"/>
        </w:rPr>
        <w:t xml:space="preserve">                                                                             </w:t>
      </w:r>
      <w:r>
        <w:t xml:space="preserve">Graduated Basic Degree, 3.0 GPA </w:t>
      </w:r>
    </w:p>
    <w:p w:rsidR="00384F15" w:rsidRDefault="00274E5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</w:rPr>
      </w:pPr>
      <w:r>
        <w:rPr>
          <w:b/>
          <w:bCs/>
        </w:rPr>
        <w:t xml:space="preserve">J. Everett Light Career Center, </w:t>
      </w:r>
      <w:r>
        <w:rPr>
          <w:i/>
          <w:iCs/>
          <w:sz w:val="20"/>
          <w:szCs w:val="20"/>
        </w:rPr>
        <w:t>Indianapolis, IN (2005-2007)</w:t>
      </w:r>
      <w:r>
        <w:rPr>
          <w:rFonts w:ascii="Verdana" w:eastAsia="Verdana" w:hAnsi="Verdana" w:cs="Verdana"/>
          <w:sz w:val="20"/>
          <w:szCs w:val="20"/>
        </w:rPr>
        <w:t xml:space="preserve">                                                              </w:t>
      </w:r>
      <w:r>
        <w:t>Two year Vocational Certification in Welding</w:t>
      </w:r>
    </w:p>
    <w:p w:rsidR="00384F15" w:rsidRDefault="00384F15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</w:pPr>
    </w:p>
    <w:p w:rsidR="00384F15" w:rsidRDefault="00274E51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EXPERIENCE</w:t>
      </w:r>
      <w:r>
        <w:t xml:space="preserve"> </w:t>
      </w:r>
    </w:p>
    <w:p w:rsidR="00384F15" w:rsidRPr="00214779" w:rsidRDefault="00384F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O’neal</w:t>
      </w:r>
      <w:proofErr w:type="spellEnd"/>
      <w:r>
        <w:rPr>
          <w:b/>
          <w:bCs/>
          <w:i/>
          <w:iCs/>
        </w:rPr>
        <w:t xml:space="preserve"> Steel </w:t>
      </w:r>
      <w:r w:rsidR="00214779">
        <w:rPr>
          <w:b/>
          <w:bCs/>
          <w:i/>
          <w:iCs/>
        </w:rPr>
        <w:t xml:space="preserve"> </w:t>
      </w:r>
      <w:r w:rsidR="00214779" w:rsidRPr="00214779">
        <w:rPr>
          <w:bCs/>
          <w:i/>
          <w:iCs/>
        </w:rPr>
        <w:t>Indianapolis, IN (February 2012-May 2012)</w:t>
      </w:r>
    </w:p>
    <w:p w:rsidR="00214779" w:rsidRPr="00214779" w:rsidRDefault="00214779" w:rsidP="00214779">
      <w:pPr>
        <w:pBdr>
          <w:top w:val="nil"/>
          <w:left w:val="nil"/>
          <w:bottom w:val="nil"/>
          <w:right w:val="nil"/>
          <w:between w:val="nil"/>
          <w:bar w:val="nil"/>
        </w:pBdr>
        <w:ind w:left="720"/>
        <w:rPr>
          <w:sz w:val="22"/>
          <w:szCs w:val="22"/>
        </w:rPr>
      </w:pPr>
      <w:r w:rsidRPr="00214779">
        <w:rPr>
          <w:sz w:val="22"/>
          <w:szCs w:val="22"/>
        </w:rPr>
        <w:t xml:space="preserve">MIG Welding, Operating machinery, Reading Blue Prints       </w:t>
      </w:r>
      <w:r>
        <w:rPr>
          <w:sz w:val="22"/>
          <w:szCs w:val="22"/>
        </w:rPr>
        <w:t>$12.00/hourly</w:t>
      </w:r>
    </w:p>
    <w:p w:rsidR="00214779" w:rsidRDefault="00214779" w:rsidP="00214779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i/>
          <w:iCs/>
        </w:rPr>
      </w:pPr>
    </w:p>
    <w:p w:rsidR="00384F15" w:rsidRDefault="00274E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Wessels</w:t>
      </w:r>
      <w:proofErr w:type="spellEnd"/>
      <w:r>
        <w:rPr>
          <w:i/>
          <w:iCs/>
        </w:rPr>
        <w:t>, Greenwood, IN (August 2011-December 2011)</w:t>
      </w:r>
      <w:r>
        <w:rPr>
          <w:i/>
          <w:iCs/>
          <w:sz w:val="16"/>
          <w:szCs w:val="16"/>
        </w:rPr>
        <w:t xml:space="preserve">  </w:t>
      </w:r>
    </w:p>
    <w:p w:rsidR="00384F15" w:rsidRDefault="00274E51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                  </w:t>
      </w:r>
      <w:r>
        <w:rPr>
          <w:i/>
          <w:iCs/>
        </w:rPr>
        <w:t>Welder—</w:t>
      </w:r>
      <w:r>
        <w:t xml:space="preserve">MIG  </w:t>
      </w:r>
      <w:r>
        <w:rPr>
          <w:sz w:val="22"/>
          <w:szCs w:val="22"/>
        </w:rPr>
        <w:t>welding, reading blueprints, building pressure tanks, grinding, plasma cutter  $12.00/hourly</w:t>
      </w:r>
    </w:p>
    <w:p w:rsidR="00384F15" w:rsidRDefault="00384F15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  <w:rPr>
          <w:sz w:val="22"/>
          <w:szCs w:val="22"/>
        </w:rPr>
      </w:pPr>
    </w:p>
    <w:p w:rsidR="00384F15" w:rsidRDefault="00274E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</w:rPr>
      </w:pPr>
      <w:r>
        <w:rPr>
          <w:b/>
          <w:bCs/>
        </w:rPr>
        <w:t>Marsh</w:t>
      </w:r>
      <w:r>
        <w:rPr>
          <w:i/>
          <w:iCs/>
        </w:rPr>
        <w:t xml:space="preserve">, Indianapolis, IN (March 1st 2011-August 2011)  Sales Associate                                              </w:t>
      </w:r>
      <w:r>
        <w:t>Third Shift cashier, cleaning, organizing, stocking shelves, customer service     $8.12/hourly</w:t>
      </w:r>
    </w:p>
    <w:p w:rsidR="00384F15" w:rsidRDefault="00384F15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</w:pPr>
    </w:p>
    <w:p w:rsidR="00384F15" w:rsidRDefault="00274E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</w:rPr>
      </w:pPr>
      <w:r>
        <w:rPr>
          <w:b/>
          <w:bCs/>
        </w:rPr>
        <w:t xml:space="preserve">Gas America, </w:t>
      </w:r>
      <w:r>
        <w:rPr>
          <w:i/>
          <w:iCs/>
        </w:rPr>
        <w:t>Indianapolis, IN (Nov. 4</w:t>
      </w:r>
      <w:r>
        <w:rPr>
          <w:i/>
          <w:iCs/>
          <w:vertAlign w:val="superscript"/>
        </w:rPr>
        <w:t>th</w:t>
      </w:r>
      <w:r>
        <w:rPr>
          <w:i/>
          <w:iCs/>
        </w:rPr>
        <w:t xml:space="preserve"> 2009-March 5</w:t>
      </w:r>
      <w:r>
        <w:rPr>
          <w:i/>
          <w:iCs/>
          <w:vertAlign w:val="superscript"/>
        </w:rPr>
        <w:t>th</w:t>
      </w:r>
      <w:r>
        <w:rPr>
          <w:i/>
          <w:iCs/>
        </w:rPr>
        <w:t xml:space="preserve"> 2011)</w:t>
      </w:r>
      <w:r>
        <w:t xml:space="preserve"> </w:t>
      </w:r>
      <w:r>
        <w:rPr>
          <w:b/>
          <w:bCs/>
        </w:rPr>
        <w:t xml:space="preserve">  </w:t>
      </w:r>
      <w:r>
        <w:rPr>
          <w:i/>
          <w:iCs/>
        </w:rPr>
        <w:t xml:space="preserve">Sales Associate </w:t>
      </w:r>
    </w:p>
    <w:p w:rsidR="00384F15" w:rsidRDefault="00274E51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  <w:rPr>
          <w:i/>
          <w:iCs/>
        </w:rPr>
      </w:pPr>
      <w:r>
        <w:rPr>
          <w:i/>
          <w:iCs/>
        </w:rPr>
        <w:t xml:space="preserve">            </w:t>
      </w:r>
      <w:r>
        <w:t xml:space="preserve">Cleaning &amp; Organizing the store, Customer Service, Sign design, Inventory Expiration Control,                                      and coffee preparation $7.25 hourly </w:t>
      </w:r>
    </w:p>
    <w:p w:rsidR="00384F15" w:rsidRDefault="00384F15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</w:pPr>
    </w:p>
    <w:p w:rsidR="00384F15" w:rsidRDefault="00274E5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</w:rPr>
      </w:pPr>
      <w:r>
        <w:rPr>
          <w:b/>
          <w:bCs/>
        </w:rPr>
        <w:t xml:space="preserve">Advantage Engineering, </w:t>
      </w:r>
      <w:r>
        <w:rPr>
          <w:i/>
          <w:iCs/>
        </w:rPr>
        <w:t>Greenwood, IN (October, 2007-May 2008)</w:t>
      </w:r>
      <w:r>
        <w:t xml:space="preserve"> </w:t>
      </w:r>
    </w:p>
    <w:p w:rsidR="00384F15" w:rsidRDefault="00274E51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  <w:rPr>
          <w:i/>
          <w:iCs/>
        </w:rPr>
      </w:pPr>
      <w:r>
        <w:rPr>
          <w:i/>
          <w:iCs/>
        </w:rPr>
        <w:t>           Welder/Industrial Worker—</w:t>
      </w:r>
      <w:r>
        <w:t xml:space="preserve">Welding, Operating machinery, Reading Blue Prints   </w:t>
      </w:r>
      <w:r>
        <w:rPr>
          <w:rFonts w:ascii="Verdana" w:eastAsia="Verdana" w:hAnsi="Verdana" w:cs="Verdana"/>
          <w:sz w:val="20"/>
          <w:szCs w:val="20"/>
        </w:rPr>
        <w:t xml:space="preserve">    </w:t>
      </w:r>
      <w:r>
        <w:t>$11.80/hourly</w:t>
      </w:r>
    </w:p>
    <w:p w:rsidR="00384F15" w:rsidRDefault="00384F15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</w:pPr>
    </w:p>
    <w:p w:rsidR="00384F15" w:rsidRDefault="00274E5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</w:rPr>
      </w:pPr>
      <w:r>
        <w:rPr>
          <w:b/>
          <w:bCs/>
        </w:rPr>
        <w:t xml:space="preserve">MCL Cafeteria, </w:t>
      </w:r>
      <w:r>
        <w:rPr>
          <w:i/>
          <w:iCs/>
        </w:rPr>
        <w:t>Indianapolis, IN (September, 2005-Feburary 2006)</w:t>
      </w:r>
      <w:r>
        <w:t xml:space="preserve"> </w:t>
      </w:r>
      <w:r>
        <w:rPr>
          <w:b/>
          <w:bCs/>
        </w:rPr>
        <w:t xml:space="preserve">  </w:t>
      </w:r>
      <w:r>
        <w:rPr>
          <w:i/>
          <w:iCs/>
        </w:rPr>
        <w:t xml:space="preserve">Cafeteria Server                                       </w:t>
      </w:r>
      <w:r>
        <w:t xml:space="preserve">Food Prep, Serving Drinks, Customer Service, Station Cleanup &amp; Food Storage     $6.40/ hourly </w:t>
      </w:r>
    </w:p>
    <w:p w:rsidR="00384F15" w:rsidRDefault="00274E51">
      <w:pPr>
        <w:pBdr>
          <w:top w:val="nil"/>
          <w:left w:val="nil"/>
          <w:bottom w:val="nil"/>
          <w:right w:val="nil"/>
          <w:between w:val="nil"/>
          <w:bar w:val="nil"/>
        </w:pBdr>
        <w:spacing w:after="100"/>
        <w:rPr>
          <w:i/>
          <w:iCs/>
        </w:rPr>
      </w:pPr>
      <w:r>
        <w:rPr>
          <w:i/>
          <w:iCs/>
        </w:rPr>
        <w:t> </w:t>
      </w:r>
      <w:r>
        <w:t xml:space="preserve"> </w:t>
      </w:r>
    </w:p>
    <w:p w:rsidR="00384F15" w:rsidRDefault="00274E51">
      <w:pPr>
        <w:pBdr>
          <w:top w:val="nil"/>
          <w:left w:val="nil"/>
          <w:bottom w:val="nil"/>
          <w:right w:val="nil"/>
          <w:between w:val="nil"/>
          <w:bar w:val="nil"/>
        </w:pBdr>
        <w:rPr>
          <w:b/>
          <w:bCs/>
        </w:rPr>
      </w:pPr>
      <w:r>
        <w:rPr>
          <w:b/>
          <w:bCs/>
        </w:rPr>
        <w:t>REFERENCES:</w:t>
      </w:r>
      <w:r>
        <w:br/>
      </w:r>
      <w:r>
        <w:br/>
      </w:r>
      <w:r>
        <w:rPr>
          <w:b/>
          <w:bCs/>
          <w:u w:val="single"/>
        </w:rPr>
        <w:t>Professional: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u w:val="single"/>
        </w:rPr>
        <w:t>Personal:</w:t>
      </w:r>
      <w:r>
        <w:br/>
      </w:r>
      <w:r>
        <w:br/>
      </w:r>
      <w:r>
        <w:rPr>
          <w:b/>
          <w:bCs/>
        </w:rPr>
        <w:t>Eric Cooper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Teresa Skaggs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Jill Ofengender</w:t>
      </w:r>
    </w:p>
    <w:p w:rsidR="00384F15" w:rsidRDefault="00274E51">
      <w:pPr>
        <w:pBdr>
          <w:top w:val="nil"/>
          <w:left w:val="nil"/>
          <w:bottom w:val="nil"/>
          <w:right w:val="nil"/>
          <w:between w:val="nil"/>
          <w:bar w:val="nil"/>
        </w:pBdr>
      </w:pPr>
      <w:r>
        <w:t xml:space="preserve">1901 East 86th Street </w:t>
      </w:r>
      <w:r>
        <w:tab/>
      </w:r>
      <w:r>
        <w:tab/>
      </w:r>
      <w:r>
        <w:tab/>
      </w:r>
      <w:r>
        <w:tab/>
        <w:t>2305 West 60th Street</w:t>
      </w:r>
      <w:r>
        <w:tab/>
      </w:r>
      <w:r>
        <w:tab/>
      </w:r>
      <w:r>
        <w:tab/>
        <w:t>9074 Dewberry Ct.</w:t>
      </w:r>
    </w:p>
    <w:p w:rsidR="00384F15" w:rsidRDefault="00274E51">
      <w:pPr>
        <w:pBdr>
          <w:top w:val="nil"/>
          <w:left w:val="nil"/>
          <w:bottom w:val="nil"/>
          <w:right w:val="nil"/>
          <w:between w:val="nil"/>
          <w:bar w:val="nil"/>
        </w:pBdr>
      </w:pPr>
      <w:r>
        <w:t>Indianapolis, In 46240</w:t>
      </w:r>
      <w:r>
        <w:tab/>
      </w:r>
      <w:r>
        <w:tab/>
      </w:r>
      <w:r>
        <w:tab/>
        <w:t>Indianapolis, Indiana 46228</w:t>
      </w:r>
      <w:r>
        <w:tab/>
      </w:r>
      <w:r>
        <w:tab/>
        <w:t>Indianapolis, Indiana 46260</w:t>
      </w:r>
    </w:p>
    <w:p w:rsidR="00384F15" w:rsidRDefault="00274E51">
      <w:pPr>
        <w:pBdr>
          <w:top w:val="nil"/>
          <w:left w:val="nil"/>
          <w:bottom w:val="nil"/>
          <w:right w:val="nil"/>
          <w:between w:val="nil"/>
          <w:bar w:val="nil"/>
        </w:pBdr>
      </w:pPr>
      <w:r>
        <w:t>(317) 259-5265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(317)809-9682</w:t>
      </w:r>
      <w:r>
        <w:tab/>
      </w:r>
      <w:r>
        <w:tab/>
      </w:r>
      <w:r>
        <w:tab/>
      </w:r>
      <w:r>
        <w:tab/>
        <w:t>(317)752-0442</w:t>
      </w:r>
    </w:p>
    <w:sectPr w:rsidR="00384F15" w:rsidSect="0092610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AEE6556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5D867612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1C4709A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28A47928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6DCE0DD4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C1345D6E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AC6EA49A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5B3A4E00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D9E4C3BC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>
    <w:nsid w:val="00000002"/>
    <w:multiLevelType w:val="hybridMultilevel"/>
    <w:tmpl w:val="00000002"/>
    <w:lvl w:ilvl="0" w:tplc="0ADE3FD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D59AEB20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10AA2DE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971CA302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B6AB438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59A6C392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3022DCD6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B60446D4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BB44BAC8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2">
    <w:nsid w:val="00000003"/>
    <w:multiLevelType w:val="hybridMultilevel"/>
    <w:tmpl w:val="00000003"/>
    <w:lvl w:ilvl="0" w:tplc="3FBC917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9AC27DAE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EA961444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B9DE0680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C7B62E1A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68AAACE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4DAACED4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3572E43E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D3C6F66E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2610F"/>
    <w:rsid w:val="00214779"/>
    <w:rsid w:val="00274E51"/>
    <w:rsid w:val="00384F15"/>
    <w:rsid w:val="004207C8"/>
    <w:rsid w:val="009261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2610F"/>
    <w:rPr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F7B96"/>
    <w:pPr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qFormat/>
    <w:rsid w:val="00EF7B96"/>
    <w:pP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Aaron Ofengender</cp:lastModifiedBy>
  <cp:revision>3</cp:revision>
  <dcterms:created xsi:type="dcterms:W3CDTF">2012-09-25T00:47:00Z</dcterms:created>
  <dcterms:modified xsi:type="dcterms:W3CDTF">2013-02-13T10:53:00Z</dcterms:modified>
</cp:coreProperties>
</file>