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74D0" w:rsidRPr="009E4235" w:rsidRDefault="00CB6DEE">
      <w:pPr>
        <w:spacing w:line="240" w:lineRule="auto"/>
        <w:jc w:val="center"/>
        <w:rPr>
          <w:sz w:val="32"/>
          <w:szCs w:val="32"/>
        </w:rPr>
      </w:pPr>
      <w:r>
        <w:rPr>
          <w:b/>
          <w:bCs/>
          <w:sz w:val="32"/>
          <w:szCs w:val="32"/>
        </w:rPr>
        <w:t>Alisa Hernandez</w:t>
      </w:r>
    </w:p>
    <w:p w:rsidR="009E4235" w:rsidRPr="009E4235" w:rsidRDefault="00F123B7" w:rsidP="009E4235">
      <w:pPr>
        <w:spacing w:line="240" w:lineRule="auto"/>
        <w:jc w:val="center"/>
        <w:rPr>
          <w:sz w:val="18"/>
          <w:szCs w:val="18"/>
        </w:rPr>
      </w:pPr>
      <w:r>
        <w:rPr>
          <w:sz w:val="18"/>
          <w:szCs w:val="18"/>
        </w:rPr>
        <w:t xml:space="preserve">8721 </w:t>
      </w:r>
      <w:proofErr w:type="spellStart"/>
      <w:r>
        <w:rPr>
          <w:sz w:val="18"/>
          <w:szCs w:val="18"/>
        </w:rPr>
        <w:t>Camfield</w:t>
      </w:r>
      <w:proofErr w:type="spellEnd"/>
      <w:r>
        <w:rPr>
          <w:sz w:val="18"/>
          <w:szCs w:val="18"/>
        </w:rPr>
        <w:t xml:space="preserve"> Way</w:t>
      </w:r>
    </w:p>
    <w:p w:rsidR="009E4235" w:rsidRPr="009E4235" w:rsidRDefault="00FF74D0" w:rsidP="009E4235">
      <w:pPr>
        <w:spacing w:line="240" w:lineRule="auto"/>
        <w:jc w:val="center"/>
        <w:rPr>
          <w:sz w:val="18"/>
          <w:szCs w:val="18"/>
        </w:rPr>
      </w:pPr>
      <w:r w:rsidRPr="009E4235">
        <w:rPr>
          <w:sz w:val="18"/>
          <w:szCs w:val="18"/>
        </w:rPr>
        <w:t xml:space="preserve"> </w:t>
      </w:r>
      <w:r w:rsidR="00F123B7">
        <w:rPr>
          <w:sz w:val="18"/>
          <w:szCs w:val="18"/>
        </w:rPr>
        <w:t>Frisco, TX 75034</w:t>
      </w:r>
    </w:p>
    <w:p w:rsidR="009E4235" w:rsidRPr="009E4235" w:rsidRDefault="009E4235" w:rsidP="009E4235">
      <w:pPr>
        <w:spacing w:line="240" w:lineRule="auto"/>
        <w:jc w:val="center"/>
        <w:rPr>
          <w:sz w:val="18"/>
          <w:szCs w:val="18"/>
        </w:rPr>
      </w:pPr>
      <w:r w:rsidRPr="009E4235">
        <w:rPr>
          <w:sz w:val="18"/>
          <w:szCs w:val="18"/>
        </w:rPr>
        <w:t xml:space="preserve"> M: </w:t>
      </w:r>
      <w:r w:rsidR="00F123B7">
        <w:rPr>
          <w:sz w:val="18"/>
          <w:szCs w:val="18"/>
        </w:rPr>
        <w:t>469-412-4655</w:t>
      </w:r>
    </w:p>
    <w:p w:rsidR="00FF74D0" w:rsidRPr="00CB6DEE" w:rsidRDefault="00CB6DEE" w:rsidP="009E4235">
      <w:pPr>
        <w:spacing w:line="240" w:lineRule="auto"/>
        <w:jc w:val="center"/>
        <w:rPr>
          <w:sz w:val="18"/>
          <w:szCs w:val="18"/>
        </w:rPr>
      </w:pPr>
      <w:r w:rsidRPr="00CB6DEE">
        <w:rPr>
          <w:sz w:val="18"/>
          <w:szCs w:val="18"/>
        </w:rPr>
        <w:t>Hernandez.</w:t>
      </w:r>
      <w:r w:rsidR="00F123B7">
        <w:rPr>
          <w:sz w:val="18"/>
          <w:szCs w:val="18"/>
        </w:rPr>
        <w:t>renee1993</w:t>
      </w:r>
      <w:r w:rsidRPr="00CB6DEE">
        <w:rPr>
          <w:sz w:val="18"/>
          <w:szCs w:val="18"/>
        </w:rPr>
        <w:t>@gmail.com</w:t>
      </w:r>
    </w:p>
    <w:p w:rsidR="00FF74D0" w:rsidRDefault="00FF74D0">
      <w:pPr>
        <w:spacing w:line="240" w:lineRule="auto"/>
        <w:jc w:val="right"/>
      </w:pPr>
    </w:p>
    <w:p w:rsidR="00FF74D0" w:rsidRDefault="00FF74D0">
      <w:pPr>
        <w:spacing w:line="240" w:lineRule="auto"/>
        <w:jc w:val="right"/>
      </w:pPr>
    </w:p>
    <w:p w:rsidR="00FF74D0" w:rsidRDefault="00FF74D0">
      <w:pPr>
        <w:spacing w:line="240" w:lineRule="auto"/>
      </w:pPr>
    </w:p>
    <w:p w:rsidR="00FF74D0" w:rsidRDefault="00FF74D0">
      <w:pPr>
        <w:spacing w:line="240" w:lineRule="auto"/>
      </w:pPr>
    </w:p>
    <w:p w:rsidR="00FF74D0" w:rsidRDefault="00FF74D0">
      <w:pPr>
        <w:spacing w:line="240" w:lineRule="auto"/>
        <w:rPr>
          <w:b/>
          <w:bCs/>
        </w:rPr>
      </w:pPr>
      <w:r>
        <w:rPr>
          <w:b/>
          <w:bCs/>
        </w:rPr>
        <w:t>Career Overview</w:t>
      </w:r>
    </w:p>
    <w:p w:rsidR="00FF74D0" w:rsidRDefault="00FF74D0">
      <w:pPr>
        <w:spacing w:line="240" w:lineRule="auto"/>
        <w:jc w:val="both"/>
      </w:pPr>
    </w:p>
    <w:p w:rsidR="00FF74D0" w:rsidRDefault="00CB6DEE" w:rsidP="009E4235">
      <w:pPr>
        <w:pStyle w:val="ListParagraph"/>
      </w:pPr>
      <w:r>
        <w:t>I am an e</w:t>
      </w:r>
      <w:r w:rsidR="00FF74D0">
        <w:t xml:space="preserve">nergetic and reliable team player </w:t>
      </w:r>
      <w:r>
        <w:t>with a lot of potential</w:t>
      </w:r>
      <w:r w:rsidR="00F123B7">
        <w:t>. I have a great work ethic an</w:t>
      </w:r>
      <w:r w:rsidR="00FF74D0">
        <w:t>d desire to be employed with a prosperous company that I can learn from and grow with.</w:t>
      </w:r>
      <w:r w:rsidR="00F123B7">
        <w:t xml:space="preserve"> I love working with people more than anything, it’s definitely something I want to do for the rest of my life!</w:t>
      </w:r>
    </w:p>
    <w:p w:rsidR="00FF74D0" w:rsidRDefault="00FF74D0">
      <w:pPr>
        <w:spacing w:line="240" w:lineRule="auto"/>
        <w:jc w:val="both"/>
      </w:pPr>
    </w:p>
    <w:p w:rsidR="00FF74D0" w:rsidRDefault="00FF74D0">
      <w:pPr>
        <w:spacing w:line="240" w:lineRule="auto"/>
        <w:jc w:val="both"/>
        <w:rPr>
          <w:b/>
          <w:bCs/>
        </w:rPr>
      </w:pPr>
      <w:r>
        <w:rPr>
          <w:b/>
          <w:bCs/>
        </w:rPr>
        <w:t>Skill Highlights</w:t>
      </w:r>
    </w:p>
    <w:p w:rsidR="00FF74D0" w:rsidRDefault="00FF74D0">
      <w:pPr>
        <w:spacing w:line="240" w:lineRule="auto"/>
        <w:jc w:val="both"/>
      </w:pPr>
    </w:p>
    <w:p w:rsidR="00FF74D0" w:rsidRDefault="00CB6DEE" w:rsidP="009E4235">
      <w:pPr>
        <w:pStyle w:val="ListParagraph"/>
        <w:numPr>
          <w:ilvl w:val="0"/>
          <w:numId w:val="9"/>
        </w:numPr>
      </w:pPr>
      <w:r>
        <w:t>Cashier</w:t>
      </w:r>
    </w:p>
    <w:p w:rsidR="00CB6DEE" w:rsidRDefault="00CB6DEE" w:rsidP="009E4235">
      <w:pPr>
        <w:pStyle w:val="ListParagraph"/>
        <w:numPr>
          <w:ilvl w:val="0"/>
          <w:numId w:val="9"/>
        </w:numPr>
      </w:pPr>
      <w:r>
        <w:t>Customer Service</w:t>
      </w:r>
    </w:p>
    <w:p w:rsidR="00CB6DEE" w:rsidRDefault="00CB6DEE" w:rsidP="009E4235">
      <w:pPr>
        <w:pStyle w:val="ListParagraph"/>
        <w:numPr>
          <w:ilvl w:val="0"/>
          <w:numId w:val="9"/>
        </w:numPr>
      </w:pPr>
      <w:r>
        <w:t>Cook/Food Prep</w:t>
      </w:r>
    </w:p>
    <w:p w:rsidR="00292EED" w:rsidRDefault="00292EED" w:rsidP="00292EED">
      <w:pPr>
        <w:pStyle w:val="ListParagraph"/>
        <w:numPr>
          <w:ilvl w:val="0"/>
          <w:numId w:val="9"/>
        </w:numPr>
      </w:pPr>
      <w:r>
        <w:t>Crew Leader Responsibilities</w:t>
      </w:r>
    </w:p>
    <w:p w:rsidR="00CB6DEE" w:rsidRDefault="00292EED" w:rsidP="009E4235">
      <w:pPr>
        <w:pStyle w:val="ListParagraph"/>
        <w:numPr>
          <w:ilvl w:val="0"/>
          <w:numId w:val="9"/>
        </w:numPr>
      </w:pPr>
      <w:r>
        <w:t>Telecommunications</w:t>
      </w:r>
    </w:p>
    <w:p w:rsidR="00FF74D0" w:rsidRDefault="00292EED" w:rsidP="00F123B7">
      <w:pPr>
        <w:pStyle w:val="ListParagraph"/>
        <w:numPr>
          <w:ilvl w:val="0"/>
          <w:numId w:val="9"/>
        </w:numPr>
        <w:spacing w:line="240" w:lineRule="auto"/>
        <w:jc w:val="both"/>
      </w:pPr>
      <w:proofErr w:type="spellStart"/>
      <w:r>
        <w:t>TechSupport</w:t>
      </w:r>
      <w:proofErr w:type="spellEnd"/>
      <w:r w:rsidR="00F123B7">
        <w:br/>
      </w:r>
      <w:r w:rsidR="00F123B7">
        <w:br/>
      </w:r>
    </w:p>
    <w:p w:rsidR="00FF74D0" w:rsidRDefault="00FF74D0">
      <w:pPr>
        <w:spacing w:line="240" w:lineRule="auto"/>
        <w:jc w:val="both"/>
      </w:pPr>
    </w:p>
    <w:p w:rsidR="00FF74D0" w:rsidRDefault="00FF74D0">
      <w:pPr>
        <w:spacing w:line="240" w:lineRule="auto"/>
        <w:jc w:val="both"/>
        <w:rPr>
          <w:b/>
          <w:bCs/>
        </w:rPr>
      </w:pPr>
      <w:r>
        <w:rPr>
          <w:b/>
          <w:bCs/>
        </w:rPr>
        <w:t>Core Accomplishments</w:t>
      </w:r>
    </w:p>
    <w:p w:rsidR="00FF74D0" w:rsidRDefault="00FF74D0">
      <w:pPr>
        <w:spacing w:line="240" w:lineRule="auto"/>
        <w:jc w:val="both"/>
      </w:pPr>
    </w:p>
    <w:p w:rsidR="00FF74D0" w:rsidRPr="00CB6DEE" w:rsidRDefault="00FF74D0" w:rsidP="00CB6DEE">
      <w:pPr>
        <w:rPr>
          <w:i/>
        </w:rPr>
      </w:pPr>
    </w:p>
    <w:p w:rsidR="00FF74D0" w:rsidRPr="007A1491" w:rsidRDefault="00FF74D0" w:rsidP="009E4235">
      <w:pPr>
        <w:pStyle w:val="ListParagraph"/>
        <w:rPr>
          <w:i/>
        </w:rPr>
      </w:pPr>
      <w:r w:rsidRPr="007A1491">
        <w:rPr>
          <w:i/>
        </w:rPr>
        <w:t>Customer Service</w:t>
      </w:r>
    </w:p>
    <w:p w:rsidR="00FF74D0" w:rsidRDefault="00CB6DEE" w:rsidP="009E4235">
      <w:pPr>
        <w:pStyle w:val="ListParagraph"/>
        <w:numPr>
          <w:ilvl w:val="0"/>
          <w:numId w:val="10"/>
        </w:numPr>
      </w:pPr>
      <w:r>
        <w:t>Handling and resolving customer inquiries as they arose with little supervision as a cashier and server.</w:t>
      </w:r>
    </w:p>
    <w:p w:rsidR="00CB6DEE" w:rsidRPr="00CB6DEE" w:rsidRDefault="00CB6DEE" w:rsidP="00CB6DEE">
      <w:pPr>
        <w:ind w:firstLine="720"/>
        <w:rPr>
          <w:i/>
        </w:rPr>
      </w:pPr>
      <w:r w:rsidRPr="00CB6DEE">
        <w:rPr>
          <w:i/>
        </w:rPr>
        <w:t>Kitchen Assistant</w:t>
      </w:r>
    </w:p>
    <w:p w:rsidR="00FF74D0" w:rsidRDefault="00CB6DEE" w:rsidP="001109A9">
      <w:pPr>
        <w:pStyle w:val="ListParagraph"/>
        <w:numPr>
          <w:ilvl w:val="0"/>
          <w:numId w:val="10"/>
        </w:numPr>
      </w:pPr>
      <w:r>
        <w:t>Helped cook, prep food, and stock the kitchen.</w:t>
      </w:r>
    </w:p>
    <w:p w:rsidR="00252D05" w:rsidRDefault="00252D05" w:rsidP="00252D05">
      <w:pPr>
        <w:ind w:firstLine="720"/>
        <w:rPr>
          <w:i/>
        </w:rPr>
      </w:pPr>
      <w:r w:rsidRPr="00252D05">
        <w:rPr>
          <w:i/>
        </w:rPr>
        <w:t>Store Maintenance</w:t>
      </w:r>
    </w:p>
    <w:p w:rsidR="00252D05" w:rsidRPr="00257023" w:rsidRDefault="00252D05" w:rsidP="00292EED">
      <w:pPr>
        <w:pStyle w:val="ListParagraph"/>
        <w:numPr>
          <w:ilvl w:val="0"/>
          <w:numId w:val="10"/>
        </w:numPr>
      </w:pPr>
      <w:r w:rsidRPr="00257023">
        <w:t>Maintained cleanliness of the store</w:t>
      </w:r>
      <w:r w:rsidR="00257023" w:rsidRPr="00257023">
        <w:t xml:space="preserve"> and</w:t>
      </w:r>
      <w:r w:rsidR="00257023">
        <w:t xml:space="preserve"> was</w:t>
      </w:r>
      <w:r w:rsidR="00257023" w:rsidRPr="00257023">
        <w:t xml:space="preserve"> </w:t>
      </w:r>
      <w:r w:rsidR="00257023">
        <w:t>active in the supervision of other employees to assure their job duties were performed.</w:t>
      </w:r>
    </w:p>
    <w:p w:rsidR="00053820" w:rsidRPr="00292EED" w:rsidRDefault="00292EED">
      <w:pPr>
        <w:spacing w:line="240" w:lineRule="auto"/>
        <w:jc w:val="both"/>
        <w:rPr>
          <w:bCs/>
          <w:i/>
        </w:rPr>
      </w:pPr>
      <w:r>
        <w:rPr>
          <w:bCs/>
          <w:i/>
        </w:rPr>
        <w:t xml:space="preserve">          </w:t>
      </w:r>
      <w:r w:rsidRPr="00292EED">
        <w:rPr>
          <w:bCs/>
          <w:i/>
        </w:rPr>
        <w:t>Tech Support</w:t>
      </w:r>
    </w:p>
    <w:p w:rsidR="00053820" w:rsidRPr="001502BD" w:rsidRDefault="00292EED" w:rsidP="001502BD">
      <w:pPr>
        <w:pStyle w:val="ListParagraph"/>
        <w:numPr>
          <w:ilvl w:val="0"/>
          <w:numId w:val="10"/>
        </w:numPr>
        <w:spacing w:line="240" w:lineRule="auto"/>
        <w:rPr>
          <w:b/>
          <w:bCs/>
        </w:rPr>
      </w:pPr>
      <w:r w:rsidRPr="001502BD">
        <w:rPr>
          <w:bCs/>
        </w:rPr>
        <w:t>Answering back to back calls assisting with troubleshooting customers through their home security systems, as well as on their online accounts. Assisted customers in functioning their home security systems through their cell phone apps</w:t>
      </w:r>
      <w:r w:rsidR="001502BD" w:rsidRPr="001502BD">
        <w:rPr>
          <w:bCs/>
        </w:rPr>
        <w:br/>
      </w:r>
    </w:p>
    <w:p w:rsidR="00053820" w:rsidRPr="001502BD" w:rsidRDefault="00053820">
      <w:pPr>
        <w:spacing w:line="240" w:lineRule="auto"/>
        <w:jc w:val="both"/>
        <w:rPr>
          <w:bCs/>
          <w:i/>
        </w:rPr>
      </w:pPr>
    </w:p>
    <w:p w:rsidR="00053820" w:rsidRDefault="00053820">
      <w:pPr>
        <w:spacing w:line="240" w:lineRule="auto"/>
        <w:jc w:val="both"/>
        <w:rPr>
          <w:b/>
          <w:bCs/>
        </w:rPr>
      </w:pPr>
    </w:p>
    <w:p w:rsidR="00FF74D0" w:rsidRDefault="00FF74D0">
      <w:pPr>
        <w:spacing w:line="240" w:lineRule="auto"/>
        <w:jc w:val="both"/>
        <w:rPr>
          <w:b/>
          <w:bCs/>
        </w:rPr>
      </w:pPr>
      <w:r>
        <w:rPr>
          <w:b/>
          <w:bCs/>
        </w:rPr>
        <w:t>Professional Experience</w:t>
      </w:r>
    </w:p>
    <w:p w:rsidR="00053820" w:rsidRDefault="00053820">
      <w:pPr>
        <w:spacing w:line="240" w:lineRule="auto"/>
        <w:jc w:val="both"/>
        <w:rPr>
          <w:b/>
          <w:bCs/>
        </w:rPr>
      </w:pPr>
    </w:p>
    <w:p w:rsidR="00053820" w:rsidRDefault="00053820">
      <w:pPr>
        <w:spacing w:line="240" w:lineRule="auto"/>
        <w:jc w:val="both"/>
        <w:rPr>
          <w:b/>
          <w:bCs/>
        </w:rPr>
      </w:pPr>
    </w:p>
    <w:p w:rsidR="00053820" w:rsidRDefault="00053820">
      <w:pPr>
        <w:spacing w:line="240" w:lineRule="auto"/>
        <w:jc w:val="both"/>
        <w:rPr>
          <w:b/>
          <w:bCs/>
        </w:rPr>
      </w:pPr>
    </w:p>
    <w:p w:rsidR="00053820" w:rsidRPr="00053820" w:rsidRDefault="00053820">
      <w:pPr>
        <w:spacing w:line="240" w:lineRule="auto"/>
        <w:jc w:val="both"/>
        <w:rPr>
          <w:bCs/>
        </w:rPr>
      </w:pPr>
    </w:p>
    <w:p w:rsidR="00053820" w:rsidRPr="00053820" w:rsidRDefault="0008608A">
      <w:pPr>
        <w:spacing w:line="240" w:lineRule="auto"/>
        <w:jc w:val="both"/>
        <w:rPr>
          <w:bCs/>
        </w:rPr>
      </w:pPr>
      <w:r>
        <w:rPr>
          <w:bCs/>
        </w:rPr>
        <w:t xml:space="preserve">    </w:t>
      </w:r>
      <w:r w:rsidR="00CB6DEE">
        <w:rPr>
          <w:bCs/>
        </w:rPr>
        <w:t>March 2011</w:t>
      </w:r>
      <w:r w:rsidR="00053820">
        <w:rPr>
          <w:bCs/>
        </w:rPr>
        <w:tab/>
      </w:r>
      <w:r w:rsidR="00053820">
        <w:rPr>
          <w:bCs/>
        </w:rPr>
        <w:tab/>
      </w:r>
      <w:r w:rsidR="0033782E">
        <w:rPr>
          <w:bCs/>
        </w:rPr>
        <w:t xml:space="preserve">                    </w:t>
      </w:r>
      <w:r w:rsidR="00CB6DEE">
        <w:rPr>
          <w:b/>
          <w:bCs/>
        </w:rPr>
        <w:t>Panda Express</w:t>
      </w:r>
      <w:r w:rsidR="00053820" w:rsidRPr="00053820">
        <w:rPr>
          <w:b/>
          <w:bCs/>
        </w:rPr>
        <w:tab/>
      </w:r>
      <w:r w:rsidR="00053820">
        <w:rPr>
          <w:bCs/>
        </w:rPr>
        <w:tab/>
      </w:r>
      <w:r w:rsidR="00053820">
        <w:rPr>
          <w:bCs/>
        </w:rPr>
        <w:tab/>
      </w:r>
      <w:r w:rsidR="00053820">
        <w:rPr>
          <w:bCs/>
        </w:rPr>
        <w:tab/>
      </w:r>
      <w:r w:rsidR="0033782E">
        <w:rPr>
          <w:bCs/>
        </w:rPr>
        <w:t xml:space="preserve">                 </w:t>
      </w:r>
      <w:proofErr w:type="spellStart"/>
      <w:r w:rsidR="00CB6DEE">
        <w:rPr>
          <w:bCs/>
        </w:rPr>
        <w:t>Frisco</w:t>
      </w:r>
      <w:proofErr w:type="gramStart"/>
      <w:r w:rsidR="0033782E">
        <w:rPr>
          <w:bCs/>
        </w:rPr>
        <w:t>,TX</w:t>
      </w:r>
      <w:proofErr w:type="spellEnd"/>
      <w:proofErr w:type="gramEnd"/>
    </w:p>
    <w:p w:rsidR="00053820" w:rsidRPr="00053820" w:rsidRDefault="0008608A">
      <w:pPr>
        <w:spacing w:line="240" w:lineRule="auto"/>
        <w:jc w:val="both"/>
        <w:rPr>
          <w:bCs/>
        </w:rPr>
      </w:pPr>
      <w:r>
        <w:rPr>
          <w:bCs/>
        </w:rPr>
        <w:t xml:space="preserve">    </w:t>
      </w:r>
      <w:r w:rsidR="00053820" w:rsidRPr="00053820">
        <w:rPr>
          <w:bCs/>
        </w:rPr>
        <w:t>To</w:t>
      </w:r>
    </w:p>
    <w:p w:rsidR="00FF74D0" w:rsidRDefault="0008608A" w:rsidP="00053820">
      <w:pPr>
        <w:spacing w:line="240" w:lineRule="auto"/>
        <w:jc w:val="both"/>
        <w:rPr>
          <w:b/>
          <w:bCs/>
        </w:rPr>
      </w:pPr>
      <w:r>
        <w:rPr>
          <w:bCs/>
        </w:rPr>
        <w:t xml:space="preserve">    </w:t>
      </w:r>
      <w:r w:rsidR="00CB6DEE">
        <w:rPr>
          <w:bCs/>
        </w:rPr>
        <w:t>May</w:t>
      </w:r>
      <w:r w:rsidR="00053820" w:rsidRPr="00053820">
        <w:rPr>
          <w:bCs/>
        </w:rPr>
        <w:t xml:space="preserve"> 2012</w:t>
      </w:r>
      <w:r w:rsidR="00053820">
        <w:rPr>
          <w:bCs/>
        </w:rPr>
        <w:tab/>
      </w:r>
      <w:r w:rsidR="00053820">
        <w:rPr>
          <w:bCs/>
        </w:rPr>
        <w:tab/>
      </w:r>
      <w:r w:rsidR="00CB6DEE">
        <w:rPr>
          <w:b/>
          <w:bCs/>
        </w:rPr>
        <w:t xml:space="preserve">Cashier/Cook/Prepping/Maintaining </w:t>
      </w:r>
      <w:proofErr w:type="gramStart"/>
      <w:r w:rsidR="00CB6DEE" w:rsidRPr="00CB6DEE">
        <w:rPr>
          <w:b/>
          <w:bCs/>
        </w:rPr>
        <w:t>Store</w:t>
      </w:r>
      <w:proofErr w:type="gramEnd"/>
    </w:p>
    <w:p w:rsidR="00257023" w:rsidRDefault="00257023" w:rsidP="00053820">
      <w:pPr>
        <w:spacing w:line="240" w:lineRule="auto"/>
        <w:jc w:val="both"/>
        <w:rPr>
          <w:b/>
          <w:bCs/>
        </w:rPr>
      </w:pPr>
    </w:p>
    <w:p w:rsidR="00257023" w:rsidRDefault="00257023" w:rsidP="00714AE0">
      <w:pPr>
        <w:pStyle w:val="ListParagraph"/>
        <w:numPr>
          <w:ilvl w:val="0"/>
          <w:numId w:val="10"/>
        </w:numPr>
        <w:spacing w:line="240" w:lineRule="auto"/>
        <w:jc w:val="both"/>
        <w:rPr>
          <w:bCs/>
        </w:rPr>
      </w:pPr>
      <w:r>
        <w:rPr>
          <w:bCs/>
        </w:rPr>
        <w:t xml:space="preserve">I started out strictly as a cashier for the first two weeks and gradually </w:t>
      </w:r>
      <w:r w:rsidR="00AC4AD4">
        <w:rPr>
          <w:bCs/>
        </w:rPr>
        <w:t xml:space="preserve">gained </w:t>
      </w:r>
      <w:r>
        <w:rPr>
          <w:bCs/>
        </w:rPr>
        <w:t>interest in other aspects of the store.</w:t>
      </w:r>
    </w:p>
    <w:p w:rsidR="00AC4AD4" w:rsidRDefault="00AC4AD4" w:rsidP="00714AE0">
      <w:pPr>
        <w:pStyle w:val="ListParagraph"/>
        <w:numPr>
          <w:ilvl w:val="0"/>
          <w:numId w:val="10"/>
        </w:numPr>
        <w:spacing w:line="240" w:lineRule="auto"/>
        <w:jc w:val="both"/>
        <w:rPr>
          <w:bCs/>
        </w:rPr>
      </w:pPr>
      <w:r>
        <w:rPr>
          <w:bCs/>
        </w:rPr>
        <w:t xml:space="preserve">Shortly after I began helping as a server. </w:t>
      </w:r>
    </w:p>
    <w:p w:rsidR="00257023" w:rsidRDefault="00AC4AD4" w:rsidP="00714AE0">
      <w:pPr>
        <w:pStyle w:val="ListParagraph"/>
        <w:numPr>
          <w:ilvl w:val="0"/>
          <w:numId w:val="10"/>
        </w:numPr>
        <w:spacing w:line="240" w:lineRule="auto"/>
        <w:jc w:val="both"/>
        <w:rPr>
          <w:bCs/>
        </w:rPr>
      </w:pPr>
      <w:r>
        <w:rPr>
          <w:bCs/>
        </w:rPr>
        <w:t>As time progressed</w:t>
      </w:r>
      <w:r w:rsidR="00257023">
        <w:rPr>
          <w:bCs/>
        </w:rPr>
        <w:t xml:space="preserve"> </w:t>
      </w:r>
      <w:r>
        <w:rPr>
          <w:bCs/>
        </w:rPr>
        <w:t>I took it upon myself to help out any part of the store that needed help which led to working in the kitchen after three months and prepping food.</w:t>
      </w:r>
    </w:p>
    <w:p w:rsidR="00AC4AD4" w:rsidRPr="00257023" w:rsidRDefault="00AC4AD4" w:rsidP="00714AE0">
      <w:pPr>
        <w:pStyle w:val="ListParagraph"/>
        <w:numPr>
          <w:ilvl w:val="0"/>
          <w:numId w:val="10"/>
        </w:numPr>
        <w:spacing w:line="240" w:lineRule="auto"/>
        <w:jc w:val="both"/>
        <w:rPr>
          <w:bCs/>
        </w:rPr>
      </w:pPr>
      <w:r>
        <w:rPr>
          <w:bCs/>
        </w:rPr>
        <w:t xml:space="preserve">From there I worked wherever I was needed and that’s how I gained all my knowledge to be able to maintain the store and overlook other employees. </w:t>
      </w:r>
      <w:r w:rsidR="00F01136">
        <w:rPr>
          <w:bCs/>
        </w:rPr>
        <w:br/>
      </w:r>
    </w:p>
    <w:p w:rsidR="00053820" w:rsidRDefault="0008608A" w:rsidP="00053820">
      <w:pPr>
        <w:spacing w:line="240" w:lineRule="auto"/>
        <w:jc w:val="both"/>
        <w:rPr>
          <w:bCs/>
        </w:rPr>
      </w:pPr>
      <w:r>
        <w:rPr>
          <w:bCs/>
        </w:rPr>
        <w:t xml:space="preserve">    </w:t>
      </w:r>
      <w:r w:rsidR="00653DB3">
        <w:rPr>
          <w:bCs/>
        </w:rPr>
        <w:t xml:space="preserve">      </w:t>
      </w:r>
      <w:r w:rsidR="00F01136">
        <w:rPr>
          <w:bCs/>
        </w:rPr>
        <w:t>July 2012</w:t>
      </w:r>
    </w:p>
    <w:p w:rsidR="00714AE0" w:rsidRPr="00714AE0" w:rsidRDefault="00653DB3" w:rsidP="00714AE0">
      <w:pPr>
        <w:ind w:left="300"/>
        <w:rPr>
          <w:b/>
        </w:rPr>
      </w:pPr>
      <w:r>
        <w:t xml:space="preserve">     </w:t>
      </w:r>
      <w:r w:rsidR="00F01136">
        <w:t xml:space="preserve">To                           </w:t>
      </w:r>
      <w:r w:rsidR="0008608A">
        <w:t xml:space="preserve">             </w:t>
      </w:r>
      <w:r w:rsidR="00F01136">
        <w:t xml:space="preserve"> </w:t>
      </w:r>
      <w:r w:rsidR="00F01136" w:rsidRPr="00714AE0">
        <w:rPr>
          <w:b/>
        </w:rPr>
        <w:t>Dairy Queen</w:t>
      </w:r>
      <w:r>
        <w:rPr>
          <w:b/>
        </w:rPr>
        <w:t xml:space="preserve">                                                             </w:t>
      </w:r>
      <w:proofErr w:type="spellStart"/>
      <w:r>
        <w:t>Frisco.TX</w:t>
      </w:r>
      <w:proofErr w:type="spellEnd"/>
      <w:r>
        <w:t xml:space="preserve">                                                      </w:t>
      </w:r>
      <w:r>
        <w:rPr>
          <w:b/>
        </w:rPr>
        <w:br/>
        <w:t xml:space="preserve">     </w:t>
      </w:r>
      <w:r w:rsidRPr="00653DB3">
        <w:t xml:space="preserve"> Dec 2013</w:t>
      </w:r>
      <w:r>
        <w:rPr>
          <w:b/>
        </w:rPr>
        <w:t xml:space="preserve">             </w:t>
      </w:r>
      <w:r w:rsidRPr="00714AE0">
        <w:rPr>
          <w:b/>
        </w:rPr>
        <w:t>Crew Leader/Cashier/Drive Thru</w:t>
      </w:r>
      <w:r w:rsidR="00F01136">
        <w:t xml:space="preserve">                                 </w:t>
      </w:r>
      <w:r w:rsidR="00714AE0">
        <w:t xml:space="preserve">             </w:t>
      </w:r>
      <w:r w:rsidR="00B77939">
        <w:t xml:space="preserve">         </w:t>
      </w:r>
      <w:r>
        <w:t xml:space="preserve">      </w:t>
      </w:r>
      <w:r w:rsidR="00714AE0" w:rsidRPr="00714AE0">
        <w:rPr>
          <w:b/>
        </w:rPr>
        <w:br/>
      </w:r>
    </w:p>
    <w:p w:rsidR="00FF74D0" w:rsidRDefault="0035426D" w:rsidP="00A637F1">
      <w:pPr>
        <w:ind w:left="720"/>
      </w:pPr>
      <w:r>
        <w:t>Started as a cashier, because of my face pace</w:t>
      </w:r>
      <w:r w:rsidR="003A76A0">
        <w:t xml:space="preserve"> work ethic and ability to multi</w:t>
      </w:r>
      <w:r>
        <w:t xml:space="preserve"> task I quickly was able to move up as a crew leader. </w:t>
      </w:r>
      <w:r w:rsidR="003A76A0">
        <w:t>I accomplished my tasks and beyond and felt I wanted and needed to expand to something a little more challenging.</w:t>
      </w:r>
      <w:r w:rsidR="00714AE0">
        <w:br/>
      </w:r>
      <w:r w:rsidR="00714AE0">
        <w:br/>
      </w:r>
      <w:r w:rsidR="0008608A">
        <w:t xml:space="preserve">                           </w:t>
      </w:r>
      <w:r w:rsidR="00653DB3">
        <w:t xml:space="preserve">            </w:t>
      </w:r>
      <w:r w:rsidR="0008608A">
        <w:t xml:space="preserve"> </w:t>
      </w:r>
      <w:proofErr w:type="spellStart"/>
      <w:r w:rsidR="0008608A" w:rsidRPr="00A637F1">
        <w:rPr>
          <w:b/>
        </w:rPr>
        <w:t>Monitronics</w:t>
      </w:r>
      <w:proofErr w:type="spellEnd"/>
      <w:r w:rsidR="0008608A" w:rsidRPr="00A637F1">
        <w:rPr>
          <w:b/>
        </w:rPr>
        <w:t xml:space="preserve">                                          </w:t>
      </w:r>
      <w:r w:rsidR="00653DB3">
        <w:rPr>
          <w:b/>
        </w:rPr>
        <w:t xml:space="preserve">                       </w:t>
      </w:r>
      <w:r w:rsidR="0033782E">
        <w:t>Dallas TX</w:t>
      </w:r>
      <w:r w:rsidR="0033782E" w:rsidRPr="00A637F1">
        <w:rPr>
          <w:b/>
        </w:rPr>
        <w:t xml:space="preserve">                        </w:t>
      </w:r>
      <w:r w:rsidR="0033782E">
        <w:t xml:space="preserve">                </w:t>
      </w:r>
      <w:r w:rsidRPr="00B77939">
        <w:br/>
      </w:r>
      <w:r w:rsidR="00653DB3">
        <w:t>Jan2014</w:t>
      </w:r>
      <w:r w:rsidR="0033782E">
        <w:t xml:space="preserve">            </w:t>
      </w:r>
      <w:r w:rsidR="0033782E" w:rsidRPr="00A637F1">
        <w:rPr>
          <w:b/>
        </w:rPr>
        <w:t>Troubleshooting/</w:t>
      </w:r>
      <w:proofErr w:type="spellStart"/>
      <w:r w:rsidR="0033782E" w:rsidRPr="00A637F1">
        <w:rPr>
          <w:b/>
        </w:rPr>
        <w:t>Techsupport</w:t>
      </w:r>
      <w:proofErr w:type="spellEnd"/>
      <w:r w:rsidR="00653DB3">
        <w:rPr>
          <w:b/>
        </w:rPr>
        <w:t xml:space="preserve">   </w:t>
      </w:r>
      <w:r w:rsidR="00A637F1">
        <w:br/>
      </w:r>
      <w:proofErr w:type="gramStart"/>
      <w:r w:rsidR="00A637F1">
        <w:t>To</w:t>
      </w:r>
      <w:proofErr w:type="gramEnd"/>
      <w:r w:rsidR="00A637F1">
        <w:br/>
      </w:r>
      <w:r w:rsidR="00653DB3">
        <w:t>July2014</w:t>
      </w:r>
      <w:r w:rsidR="00653DB3">
        <w:br/>
      </w:r>
      <w:r w:rsidR="00A637F1">
        <w:br/>
        <w:t xml:space="preserve">While at </w:t>
      </w:r>
      <w:proofErr w:type="spellStart"/>
      <w:r w:rsidR="00A637F1">
        <w:t>Monitronics</w:t>
      </w:r>
      <w:proofErr w:type="spellEnd"/>
      <w:r w:rsidR="00A637F1">
        <w:t xml:space="preserve"> I gained knowledge in so many different areas of </w:t>
      </w:r>
      <w:proofErr w:type="spellStart"/>
      <w:r w:rsidR="00A637F1">
        <w:t>cutomer</w:t>
      </w:r>
      <w:proofErr w:type="spellEnd"/>
      <w:r w:rsidR="00A637F1">
        <w:t xml:space="preserve"> service. I was able to catch on very well and accomplish all tasks. Most of my time at </w:t>
      </w:r>
      <w:proofErr w:type="spellStart"/>
      <w:r w:rsidR="00A637F1">
        <w:t>monitronics</w:t>
      </w:r>
      <w:proofErr w:type="spellEnd"/>
      <w:r w:rsidR="00A637F1">
        <w:t xml:space="preserve"> was spent answering 100+ calls a day, assisting with billing, data entry, and providing outstanding tech support assistance. I would say my skills in communicating with customers and the desire to help our customers’ needs developed most at </w:t>
      </w:r>
      <w:proofErr w:type="spellStart"/>
      <w:r w:rsidR="00A637F1">
        <w:t>monitronics</w:t>
      </w:r>
      <w:proofErr w:type="spellEnd"/>
      <w:r w:rsidR="00A637F1">
        <w:t xml:space="preserve">. </w:t>
      </w:r>
      <w:r>
        <w:br/>
      </w:r>
      <w:r>
        <w:br/>
      </w:r>
      <w:r w:rsidR="00F01136" w:rsidRPr="00A637F1">
        <w:rPr>
          <w:b/>
        </w:rPr>
        <w:br/>
        <w:t xml:space="preserve">                               </w:t>
      </w:r>
      <w:r w:rsidR="00F01136" w:rsidRPr="00A637F1">
        <w:rPr>
          <w:b/>
        </w:rPr>
        <w:br/>
      </w:r>
    </w:p>
    <w:p w:rsidR="0010499A" w:rsidRPr="0010499A" w:rsidRDefault="00653DB3" w:rsidP="0010499A">
      <w:pPr>
        <w:pStyle w:val="Heading3"/>
      </w:pPr>
      <w:r>
        <w:t xml:space="preserve">                   </w:t>
      </w:r>
      <w:r>
        <w:br/>
      </w:r>
      <w:bookmarkStart w:id="0" w:name="_GoBack"/>
      <w:bookmarkEnd w:id="0"/>
      <w:r w:rsidR="0010499A" w:rsidRPr="0010499A">
        <w:t>Education</w:t>
      </w:r>
    </w:p>
    <w:p w:rsidR="0010499A" w:rsidRDefault="0010499A">
      <w:pPr>
        <w:jc w:val="both"/>
      </w:pPr>
    </w:p>
    <w:p w:rsidR="0010499A" w:rsidRDefault="0010499A">
      <w:pPr>
        <w:jc w:val="both"/>
      </w:pPr>
      <w:r>
        <w:t>Little Elm High School</w:t>
      </w:r>
    </w:p>
    <w:p w:rsidR="00FF74D0" w:rsidRDefault="00FF74D0">
      <w:pPr>
        <w:jc w:val="both"/>
      </w:pPr>
    </w:p>
    <w:p w:rsidR="00FF74D0" w:rsidRDefault="00FF74D0">
      <w:pPr>
        <w:jc w:val="both"/>
      </w:pPr>
    </w:p>
    <w:p w:rsidR="00FF74D0" w:rsidRDefault="00FF74D0">
      <w:pPr>
        <w:jc w:val="both"/>
      </w:pPr>
    </w:p>
    <w:p w:rsidR="00FF74D0" w:rsidRDefault="00FF74D0">
      <w:pPr>
        <w:spacing w:after="200"/>
        <w:jc w:val="both"/>
      </w:pPr>
    </w:p>
    <w:p w:rsidR="00FF74D0" w:rsidRDefault="00FF74D0"/>
    <w:p w:rsidR="00FF74D0" w:rsidRDefault="00FF74D0"/>
    <w:p w:rsidR="00FF74D0" w:rsidRDefault="00FF74D0">
      <w:pPr>
        <w:spacing w:line="240" w:lineRule="auto"/>
      </w:pPr>
    </w:p>
    <w:sectPr w:rsidR="00FF74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AE940B60">
      <w:start w:val="1"/>
      <w:numFmt w:val="bullet"/>
      <w:lvlText w:val="●"/>
      <w:lvlJc w:val="left"/>
      <w:pPr>
        <w:tabs>
          <w:tab w:val="num" w:pos="360"/>
        </w:tabs>
        <w:ind w:left="720" w:hanging="360"/>
      </w:pPr>
      <w:rPr>
        <w:rFonts w:ascii="Arial" w:eastAsia="Arial" w:hAnsi="Arial" w:cs="Arial"/>
        <w:b w:val="0"/>
        <w:bCs w:val="0"/>
        <w:i w:val="0"/>
        <w:iCs w:val="0"/>
        <w:strike w:val="0"/>
        <w:color w:val="000000"/>
        <w:sz w:val="22"/>
        <w:szCs w:val="22"/>
        <w:u w:val="none"/>
      </w:rPr>
    </w:lvl>
    <w:lvl w:ilvl="1" w:tplc="B302FE56">
      <w:start w:val="1"/>
      <w:numFmt w:val="bullet"/>
      <w:lvlText w:val="○"/>
      <w:lvlJc w:val="left"/>
      <w:pPr>
        <w:tabs>
          <w:tab w:val="num" w:pos="1080"/>
        </w:tabs>
        <w:ind w:left="1440" w:hanging="360"/>
      </w:pPr>
      <w:rPr>
        <w:rFonts w:ascii="Arial" w:eastAsia="Arial" w:hAnsi="Arial" w:cs="Arial"/>
        <w:b w:val="0"/>
        <w:bCs w:val="0"/>
        <w:i w:val="0"/>
        <w:iCs w:val="0"/>
        <w:strike w:val="0"/>
        <w:color w:val="000000"/>
        <w:sz w:val="22"/>
        <w:szCs w:val="22"/>
        <w:u w:val="none"/>
      </w:rPr>
    </w:lvl>
    <w:lvl w:ilvl="2" w:tplc="B956A072">
      <w:start w:val="1"/>
      <w:numFmt w:val="bullet"/>
      <w:lvlText w:val="■"/>
      <w:lvlJc w:val="right"/>
      <w:pPr>
        <w:tabs>
          <w:tab w:val="num" w:pos="1800"/>
        </w:tabs>
        <w:ind w:left="2160" w:hanging="180"/>
      </w:pPr>
      <w:rPr>
        <w:rFonts w:ascii="Arial" w:eastAsia="Arial" w:hAnsi="Arial" w:cs="Arial"/>
        <w:b w:val="0"/>
        <w:bCs w:val="0"/>
        <w:i w:val="0"/>
        <w:iCs w:val="0"/>
        <w:strike w:val="0"/>
        <w:color w:val="000000"/>
        <w:sz w:val="22"/>
        <w:szCs w:val="22"/>
        <w:u w:val="none"/>
      </w:rPr>
    </w:lvl>
    <w:lvl w:ilvl="3" w:tplc="B09E4C36">
      <w:start w:val="1"/>
      <w:numFmt w:val="bullet"/>
      <w:lvlText w:val="●"/>
      <w:lvlJc w:val="left"/>
      <w:pPr>
        <w:tabs>
          <w:tab w:val="num" w:pos="2520"/>
        </w:tabs>
        <w:ind w:left="2880" w:hanging="360"/>
      </w:pPr>
      <w:rPr>
        <w:rFonts w:ascii="Arial" w:eastAsia="Arial" w:hAnsi="Arial" w:cs="Arial"/>
        <w:b w:val="0"/>
        <w:bCs w:val="0"/>
        <w:i w:val="0"/>
        <w:iCs w:val="0"/>
        <w:strike w:val="0"/>
        <w:color w:val="000000"/>
        <w:sz w:val="22"/>
        <w:szCs w:val="22"/>
        <w:u w:val="none"/>
      </w:rPr>
    </w:lvl>
    <w:lvl w:ilvl="4" w:tplc="3DA0AF46">
      <w:start w:val="1"/>
      <w:numFmt w:val="bullet"/>
      <w:lvlText w:val="○"/>
      <w:lvlJc w:val="left"/>
      <w:pPr>
        <w:tabs>
          <w:tab w:val="num" w:pos="3240"/>
        </w:tabs>
        <w:ind w:left="3600" w:hanging="360"/>
      </w:pPr>
      <w:rPr>
        <w:rFonts w:ascii="Arial" w:eastAsia="Arial" w:hAnsi="Arial" w:cs="Arial"/>
        <w:b w:val="0"/>
        <w:bCs w:val="0"/>
        <w:i w:val="0"/>
        <w:iCs w:val="0"/>
        <w:strike w:val="0"/>
        <w:color w:val="000000"/>
        <w:sz w:val="22"/>
        <w:szCs w:val="22"/>
        <w:u w:val="none"/>
      </w:rPr>
    </w:lvl>
    <w:lvl w:ilvl="5" w:tplc="88B0720A">
      <w:start w:val="1"/>
      <w:numFmt w:val="bullet"/>
      <w:lvlText w:val="■"/>
      <w:lvlJc w:val="right"/>
      <w:pPr>
        <w:tabs>
          <w:tab w:val="num" w:pos="3960"/>
        </w:tabs>
        <w:ind w:left="4320" w:hanging="180"/>
      </w:pPr>
      <w:rPr>
        <w:rFonts w:ascii="Arial" w:eastAsia="Arial" w:hAnsi="Arial" w:cs="Arial"/>
        <w:b w:val="0"/>
        <w:bCs w:val="0"/>
        <w:i w:val="0"/>
        <w:iCs w:val="0"/>
        <w:strike w:val="0"/>
        <w:color w:val="000000"/>
        <w:sz w:val="22"/>
        <w:szCs w:val="22"/>
        <w:u w:val="none"/>
      </w:rPr>
    </w:lvl>
    <w:lvl w:ilvl="6" w:tplc="8B221012">
      <w:start w:val="1"/>
      <w:numFmt w:val="bullet"/>
      <w:lvlText w:val="●"/>
      <w:lvlJc w:val="left"/>
      <w:pPr>
        <w:tabs>
          <w:tab w:val="num" w:pos="4680"/>
        </w:tabs>
        <w:ind w:left="5040" w:hanging="360"/>
      </w:pPr>
      <w:rPr>
        <w:rFonts w:ascii="Arial" w:eastAsia="Arial" w:hAnsi="Arial" w:cs="Arial"/>
        <w:b w:val="0"/>
        <w:bCs w:val="0"/>
        <w:i w:val="0"/>
        <w:iCs w:val="0"/>
        <w:strike w:val="0"/>
        <w:color w:val="000000"/>
        <w:sz w:val="22"/>
        <w:szCs w:val="22"/>
        <w:u w:val="none"/>
      </w:rPr>
    </w:lvl>
    <w:lvl w:ilvl="7" w:tplc="F0C201C6">
      <w:start w:val="1"/>
      <w:numFmt w:val="bullet"/>
      <w:lvlText w:val="○"/>
      <w:lvlJc w:val="left"/>
      <w:pPr>
        <w:tabs>
          <w:tab w:val="num" w:pos="5400"/>
        </w:tabs>
        <w:ind w:left="5760" w:hanging="360"/>
      </w:pPr>
      <w:rPr>
        <w:rFonts w:ascii="Arial" w:eastAsia="Arial" w:hAnsi="Arial" w:cs="Arial"/>
        <w:b w:val="0"/>
        <w:bCs w:val="0"/>
        <w:i w:val="0"/>
        <w:iCs w:val="0"/>
        <w:strike w:val="0"/>
        <w:color w:val="000000"/>
        <w:sz w:val="22"/>
        <w:szCs w:val="22"/>
        <w:u w:val="none"/>
      </w:rPr>
    </w:lvl>
    <w:lvl w:ilvl="8" w:tplc="58227412">
      <w:start w:val="1"/>
      <w:numFmt w:val="bullet"/>
      <w:lvlText w:val="■"/>
      <w:lvlJc w:val="right"/>
      <w:pPr>
        <w:tabs>
          <w:tab w:val="num" w:pos="6120"/>
        </w:tabs>
        <w:ind w:left="6480" w:hanging="180"/>
      </w:pPr>
      <w:rPr>
        <w:rFonts w:ascii="Arial" w:eastAsia="Arial" w:hAnsi="Arial" w:cs="Arial"/>
        <w:b w:val="0"/>
        <w:bCs w:val="0"/>
        <w:i w:val="0"/>
        <w:iCs w:val="0"/>
        <w:strike w:val="0"/>
        <w:color w:val="000000"/>
        <w:sz w:val="22"/>
        <w:szCs w:val="22"/>
        <w:u w:val="none"/>
      </w:rPr>
    </w:lvl>
  </w:abstractNum>
  <w:abstractNum w:abstractNumId="1">
    <w:nsid w:val="00000002"/>
    <w:multiLevelType w:val="hybridMultilevel"/>
    <w:tmpl w:val="00000002"/>
    <w:lvl w:ilvl="0" w:tplc="62F016E2">
      <w:start w:val="1"/>
      <w:numFmt w:val="bullet"/>
      <w:lvlText w:val="●"/>
      <w:lvlJc w:val="left"/>
      <w:pPr>
        <w:tabs>
          <w:tab w:val="num" w:pos="360"/>
        </w:tabs>
        <w:ind w:left="720" w:hanging="360"/>
      </w:pPr>
      <w:rPr>
        <w:rFonts w:ascii="Arial" w:eastAsia="Arial" w:hAnsi="Arial" w:cs="Arial"/>
        <w:b w:val="0"/>
        <w:bCs w:val="0"/>
        <w:i w:val="0"/>
        <w:iCs w:val="0"/>
        <w:strike w:val="0"/>
        <w:color w:val="000000"/>
        <w:sz w:val="22"/>
        <w:szCs w:val="22"/>
        <w:u w:val="none"/>
      </w:rPr>
    </w:lvl>
    <w:lvl w:ilvl="1" w:tplc="264EE21A">
      <w:start w:val="1"/>
      <w:numFmt w:val="bullet"/>
      <w:lvlText w:val="○"/>
      <w:lvlJc w:val="left"/>
      <w:pPr>
        <w:tabs>
          <w:tab w:val="num" w:pos="1080"/>
        </w:tabs>
        <w:ind w:left="1440" w:hanging="360"/>
      </w:pPr>
      <w:rPr>
        <w:rFonts w:ascii="Arial" w:eastAsia="Arial" w:hAnsi="Arial" w:cs="Arial"/>
        <w:b w:val="0"/>
        <w:bCs w:val="0"/>
        <w:i w:val="0"/>
        <w:iCs w:val="0"/>
        <w:strike w:val="0"/>
        <w:color w:val="000000"/>
        <w:sz w:val="22"/>
        <w:szCs w:val="22"/>
        <w:u w:val="none"/>
      </w:rPr>
    </w:lvl>
    <w:lvl w:ilvl="2" w:tplc="B0425976">
      <w:start w:val="1"/>
      <w:numFmt w:val="bullet"/>
      <w:lvlText w:val="■"/>
      <w:lvlJc w:val="right"/>
      <w:pPr>
        <w:tabs>
          <w:tab w:val="num" w:pos="1800"/>
        </w:tabs>
        <w:ind w:left="2160" w:hanging="180"/>
      </w:pPr>
      <w:rPr>
        <w:rFonts w:ascii="Arial" w:eastAsia="Arial" w:hAnsi="Arial" w:cs="Arial"/>
        <w:b w:val="0"/>
        <w:bCs w:val="0"/>
        <w:i w:val="0"/>
        <w:iCs w:val="0"/>
        <w:strike w:val="0"/>
        <w:color w:val="000000"/>
        <w:sz w:val="22"/>
        <w:szCs w:val="22"/>
        <w:u w:val="none"/>
      </w:rPr>
    </w:lvl>
    <w:lvl w:ilvl="3" w:tplc="56460F46">
      <w:start w:val="1"/>
      <w:numFmt w:val="bullet"/>
      <w:lvlText w:val="●"/>
      <w:lvlJc w:val="left"/>
      <w:pPr>
        <w:tabs>
          <w:tab w:val="num" w:pos="2520"/>
        </w:tabs>
        <w:ind w:left="2880" w:hanging="360"/>
      </w:pPr>
      <w:rPr>
        <w:rFonts w:ascii="Arial" w:eastAsia="Arial" w:hAnsi="Arial" w:cs="Arial"/>
        <w:b w:val="0"/>
        <w:bCs w:val="0"/>
        <w:i w:val="0"/>
        <w:iCs w:val="0"/>
        <w:strike w:val="0"/>
        <w:color w:val="000000"/>
        <w:sz w:val="22"/>
        <w:szCs w:val="22"/>
        <w:u w:val="none"/>
      </w:rPr>
    </w:lvl>
    <w:lvl w:ilvl="4" w:tplc="4FC820B8">
      <w:start w:val="1"/>
      <w:numFmt w:val="bullet"/>
      <w:lvlText w:val="○"/>
      <w:lvlJc w:val="left"/>
      <w:pPr>
        <w:tabs>
          <w:tab w:val="num" w:pos="3240"/>
        </w:tabs>
        <w:ind w:left="3600" w:hanging="360"/>
      </w:pPr>
      <w:rPr>
        <w:rFonts w:ascii="Arial" w:eastAsia="Arial" w:hAnsi="Arial" w:cs="Arial"/>
        <w:b w:val="0"/>
        <w:bCs w:val="0"/>
        <w:i w:val="0"/>
        <w:iCs w:val="0"/>
        <w:strike w:val="0"/>
        <w:color w:val="000000"/>
        <w:sz w:val="22"/>
        <w:szCs w:val="22"/>
        <w:u w:val="none"/>
      </w:rPr>
    </w:lvl>
    <w:lvl w:ilvl="5" w:tplc="9462D6EA">
      <w:start w:val="1"/>
      <w:numFmt w:val="bullet"/>
      <w:lvlText w:val="■"/>
      <w:lvlJc w:val="right"/>
      <w:pPr>
        <w:tabs>
          <w:tab w:val="num" w:pos="3960"/>
        </w:tabs>
        <w:ind w:left="4320" w:hanging="180"/>
      </w:pPr>
      <w:rPr>
        <w:rFonts w:ascii="Arial" w:eastAsia="Arial" w:hAnsi="Arial" w:cs="Arial"/>
        <w:b w:val="0"/>
        <w:bCs w:val="0"/>
        <w:i w:val="0"/>
        <w:iCs w:val="0"/>
        <w:strike w:val="0"/>
        <w:color w:val="000000"/>
        <w:sz w:val="22"/>
        <w:szCs w:val="22"/>
        <w:u w:val="none"/>
      </w:rPr>
    </w:lvl>
    <w:lvl w:ilvl="6" w:tplc="7354F73A">
      <w:start w:val="1"/>
      <w:numFmt w:val="bullet"/>
      <w:lvlText w:val="●"/>
      <w:lvlJc w:val="left"/>
      <w:pPr>
        <w:tabs>
          <w:tab w:val="num" w:pos="4680"/>
        </w:tabs>
        <w:ind w:left="5040" w:hanging="360"/>
      </w:pPr>
      <w:rPr>
        <w:rFonts w:ascii="Arial" w:eastAsia="Arial" w:hAnsi="Arial" w:cs="Arial"/>
        <w:b w:val="0"/>
        <w:bCs w:val="0"/>
        <w:i w:val="0"/>
        <w:iCs w:val="0"/>
        <w:strike w:val="0"/>
        <w:color w:val="000000"/>
        <w:sz w:val="22"/>
        <w:szCs w:val="22"/>
        <w:u w:val="none"/>
      </w:rPr>
    </w:lvl>
    <w:lvl w:ilvl="7" w:tplc="FAD42780">
      <w:start w:val="1"/>
      <w:numFmt w:val="bullet"/>
      <w:lvlText w:val="○"/>
      <w:lvlJc w:val="left"/>
      <w:pPr>
        <w:tabs>
          <w:tab w:val="num" w:pos="5400"/>
        </w:tabs>
        <w:ind w:left="5760" w:hanging="360"/>
      </w:pPr>
      <w:rPr>
        <w:rFonts w:ascii="Arial" w:eastAsia="Arial" w:hAnsi="Arial" w:cs="Arial"/>
        <w:b w:val="0"/>
        <w:bCs w:val="0"/>
        <w:i w:val="0"/>
        <w:iCs w:val="0"/>
        <w:strike w:val="0"/>
        <w:color w:val="000000"/>
        <w:sz w:val="22"/>
        <w:szCs w:val="22"/>
        <w:u w:val="none"/>
      </w:rPr>
    </w:lvl>
    <w:lvl w:ilvl="8" w:tplc="BE6CB996">
      <w:start w:val="1"/>
      <w:numFmt w:val="bullet"/>
      <w:lvlText w:val="■"/>
      <w:lvlJc w:val="right"/>
      <w:pPr>
        <w:tabs>
          <w:tab w:val="num" w:pos="6120"/>
        </w:tabs>
        <w:ind w:left="6480" w:hanging="180"/>
      </w:pPr>
      <w:rPr>
        <w:rFonts w:ascii="Arial" w:eastAsia="Arial" w:hAnsi="Arial" w:cs="Arial"/>
        <w:b w:val="0"/>
        <w:bCs w:val="0"/>
        <w:i w:val="0"/>
        <w:iCs w:val="0"/>
        <w:strike w:val="0"/>
        <w:color w:val="000000"/>
        <w:sz w:val="22"/>
        <w:szCs w:val="22"/>
        <w:u w:val="none"/>
      </w:rPr>
    </w:lvl>
  </w:abstractNum>
  <w:abstractNum w:abstractNumId="2">
    <w:nsid w:val="00000003"/>
    <w:multiLevelType w:val="hybridMultilevel"/>
    <w:tmpl w:val="00000003"/>
    <w:lvl w:ilvl="0" w:tplc="2CB23318">
      <w:start w:val="1"/>
      <w:numFmt w:val="bullet"/>
      <w:lvlText w:val="●"/>
      <w:lvlJc w:val="left"/>
      <w:pPr>
        <w:tabs>
          <w:tab w:val="num" w:pos="360"/>
        </w:tabs>
        <w:ind w:left="720" w:hanging="360"/>
      </w:pPr>
      <w:rPr>
        <w:rFonts w:ascii="Arial" w:eastAsia="Arial" w:hAnsi="Arial" w:cs="Arial"/>
        <w:b w:val="0"/>
        <w:bCs w:val="0"/>
        <w:i w:val="0"/>
        <w:iCs w:val="0"/>
        <w:strike w:val="0"/>
        <w:color w:val="000000"/>
        <w:sz w:val="22"/>
        <w:szCs w:val="22"/>
        <w:u w:val="none"/>
      </w:rPr>
    </w:lvl>
    <w:lvl w:ilvl="1" w:tplc="ADB224AE">
      <w:start w:val="1"/>
      <w:numFmt w:val="bullet"/>
      <w:lvlText w:val="○"/>
      <w:lvlJc w:val="left"/>
      <w:pPr>
        <w:tabs>
          <w:tab w:val="num" w:pos="1080"/>
        </w:tabs>
        <w:ind w:left="1440" w:hanging="360"/>
      </w:pPr>
      <w:rPr>
        <w:rFonts w:ascii="Arial" w:eastAsia="Arial" w:hAnsi="Arial" w:cs="Arial"/>
        <w:b w:val="0"/>
        <w:bCs w:val="0"/>
        <w:i w:val="0"/>
        <w:iCs w:val="0"/>
        <w:strike w:val="0"/>
        <w:color w:val="000000"/>
        <w:sz w:val="22"/>
        <w:szCs w:val="22"/>
        <w:u w:val="none"/>
      </w:rPr>
    </w:lvl>
    <w:lvl w:ilvl="2" w:tplc="843C8594">
      <w:start w:val="1"/>
      <w:numFmt w:val="bullet"/>
      <w:lvlText w:val="■"/>
      <w:lvlJc w:val="right"/>
      <w:pPr>
        <w:tabs>
          <w:tab w:val="num" w:pos="1800"/>
        </w:tabs>
        <w:ind w:left="2160" w:hanging="180"/>
      </w:pPr>
      <w:rPr>
        <w:rFonts w:ascii="Arial" w:eastAsia="Arial" w:hAnsi="Arial" w:cs="Arial"/>
        <w:b w:val="0"/>
        <w:bCs w:val="0"/>
        <w:i w:val="0"/>
        <w:iCs w:val="0"/>
        <w:strike w:val="0"/>
        <w:color w:val="000000"/>
        <w:sz w:val="22"/>
        <w:szCs w:val="22"/>
        <w:u w:val="none"/>
      </w:rPr>
    </w:lvl>
    <w:lvl w:ilvl="3" w:tplc="E2A46DA2">
      <w:start w:val="1"/>
      <w:numFmt w:val="bullet"/>
      <w:lvlText w:val="●"/>
      <w:lvlJc w:val="left"/>
      <w:pPr>
        <w:tabs>
          <w:tab w:val="num" w:pos="2520"/>
        </w:tabs>
        <w:ind w:left="2880" w:hanging="360"/>
      </w:pPr>
      <w:rPr>
        <w:rFonts w:ascii="Arial" w:eastAsia="Arial" w:hAnsi="Arial" w:cs="Arial"/>
        <w:b w:val="0"/>
        <w:bCs w:val="0"/>
        <w:i w:val="0"/>
        <w:iCs w:val="0"/>
        <w:strike w:val="0"/>
        <w:color w:val="000000"/>
        <w:sz w:val="22"/>
        <w:szCs w:val="22"/>
        <w:u w:val="none"/>
      </w:rPr>
    </w:lvl>
    <w:lvl w:ilvl="4" w:tplc="480A3C8A">
      <w:start w:val="1"/>
      <w:numFmt w:val="bullet"/>
      <w:lvlText w:val="○"/>
      <w:lvlJc w:val="left"/>
      <w:pPr>
        <w:tabs>
          <w:tab w:val="num" w:pos="3240"/>
        </w:tabs>
        <w:ind w:left="3600" w:hanging="360"/>
      </w:pPr>
      <w:rPr>
        <w:rFonts w:ascii="Arial" w:eastAsia="Arial" w:hAnsi="Arial" w:cs="Arial"/>
        <w:b w:val="0"/>
        <w:bCs w:val="0"/>
        <w:i w:val="0"/>
        <w:iCs w:val="0"/>
        <w:strike w:val="0"/>
        <w:color w:val="000000"/>
        <w:sz w:val="22"/>
        <w:szCs w:val="22"/>
        <w:u w:val="none"/>
      </w:rPr>
    </w:lvl>
    <w:lvl w:ilvl="5" w:tplc="E01C4B46">
      <w:start w:val="1"/>
      <w:numFmt w:val="bullet"/>
      <w:lvlText w:val="■"/>
      <w:lvlJc w:val="right"/>
      <w:pPr>
        <w:tabs>
          <w:tab w:val="num" w:pos="3960"/>
        </w:tabs>
        <w:ind w:left="4320" w:hanging="180"/>
      </w:pPr>
      <w:rPr>
        <w:rFonts w:ascii="Arial" w:eastAsia="Arial" w:hAnsi="Arial" w:cs="Arial"/>
        <w:b w:val="0"/>
        <w:bCs w:val="0"/>
        <w:i w:val="0"/>
        <w:iCs w:val="0"/>
        <w:strike w:val="0"/>
        <w:color w:val="000000"/>
        <w:sz w:val="22"/>
        <w:szCs w:val="22"/>
        <w:u w:val="none"/>
      </w:rPr>
    </w:lvl>
    <w:lvl w:ilvl="6" w:tplc="40849D7C">
      <w:start w:val="1"/>
      <w:numFmt w:val="bullet"/>
      <w:lvlText w:val="●"/>
      <w:lvlJc w:val="left"/>
      <w:pPr>
        <w:tabs>
          <w:tab w:val="num" w:pos="4680"/>
        </w:tabs>
        <w:ind w:left="5040" w:hanging="360"/>
      </w:pPr>
      <w:rPr>
        <w:rFonts w:ascii="Arial" w:eastAsia="Arial" w:hAnsi="Arial" w:cs="Arial"/>
        <w:b w:val="0"/>
        <w:bCs w:val="0"/>
        <w:i w:val="0"/>
        <w:iCs w:val="0"/>
        <w:strike w:val="0"/>
        <w:color w:val="000000"/>
        <w:sz w:val="22"/>
        <w:szCs w:val="22"/>
        <w:u w:val="none"/>
      </w:rPr>
    </w:lvl>
    <w:lvl w:ilvl="7" w:tplc="4D6C82EC">
      <w:start w:val="1"/>
      <w:numFmt w:val="bullet"/>
      <w:lvlText w:val="○"/>
      <w:lvlJc w:val="left"/>
      <w:pPr>
        <w:tabs>
          <w:tab w:val="num" w:pos="5400"/>
        </w:tabs>
        <w:ind w:left="5760" w:hanging="360"/>
      </w:pPr>
      <w:rPr>
        <w:rFonts w:ascii="Arial" w:eastAsia="Arial" w:hAnsi="Arial" w:cs="Arial"/>
        <w:b w:val="0"/>
        <w:bCs w:val="0"/>
        <w:i w:val="0"/>
        <w:iCs w:val="0"/>
        <w:strike w:val="0"/>
        <w:color w:val="000000"/>
        <w:sz w:val="22"/>
        <w:szCs w:val="22"/>
        <w:u w:val="none"/>
      </w:rPr>
    </w:lvl>
    <w:lvl w:ilvl="8" w:tplc="13FE5960">
      <w:start w:val="1"/>
      <w:numFmt w:val="bullet"/>
      <w:lvlText w:val="■"/>
      <w:lvlJc w:val="right"/>
      <w:pPr>
        <w:tabs>
          <w:tab w:val="num" w:pos="6120"/>
        </w:tabs>
        <w:ind w:left="6480" w:hanging="180"/>
      </w:pPr>
      <w:rPr>
        <w:rFonts w:ascii="Arial" w:eastAsia="Arial" w:hAnsi="Arial" w:cs="Arial"/>
        <w:b w:val="0"/>
        <w:bCs w:val="0"/>
        <w:i w:val="0"/>
        <w:iCs w:val="0"/>
        <w:strike w:val="0"/>
        <w:color w:val="000000"/>
        <w:sz w:val="22"/>
        <w:szCs w:val="22"/>
        <w:u w:val="none"/>
      </w:rPr>
    </w:lvl>
  </w:abstractNum>
  <w:abstractNum w:abstractNumId="3">
    <w:nsid w:val="00000004"/>
    <w:multiLevelType w:val="hybridMultilevel"/>
    <w:tmpl w:val="00000004"/>
    <w:lvl w:ilvl="0" w:tplc="91F6040E">
      <w:start w:val="1"/>
      <w:numFmt w:val="bullet"/>
      <w:lvlText w:val="●"/>
      <w:lvlJc w:val="left"/>
      <w:pPr>
        <w:tabs>
          <w:tab w:val="num" w:pos="360"/>
        </w:tabs>
        <w:ind w:left="720" w:hanging="360"/>
      </w:pPr>
      <w:rPr>
        <w:rFonts w:ascii="Arial" w:eastAsia="Arial" w:hAnsi="Arial" w:cs="Arial"/>
        <w:b w:val="0"/>
        <w:bCs w:val="0"/>
        <w:i w:val="0"/>
        <w:iCs w:val="0"/>
        <w:strike w:val="0"/>
        <w:color w:val="000000"/>
        <w:sz w:val="22"/>
        <w:szCs w:val="22"/>
        <w:u w:val="none"/>
      </w:rPr>
    </w:lvl>
    <w:lvl w:ilvl="1" w:tplc="E7044832">
      <w:start w:val="1"/>
      <w:numFmt w:val="bullet"/>
      <w:lvlText w:val="○"/>
      <w:lvlJc w:val="left"/>
      <w:pPr>
        <w:tabs>
          <w:tab w:val="num" w:pos="1080"/>
        </w:tabs>
        <w:ind w:left="1440" w:hanging="360"/>
      </w:pPr>
      <w:rPr>
        <w:rFonts w:ascii="Arial" w:eastAsia="Arial" w:hAnsi="Arial" w:cs="Arial"/>
        <w:b w:val="0"/>
        <w:bCs w:val="0"/>
        <w:i w:val="0"/>
        <w:iCs w:val="0"/>
        <w:strike w:val="0"/>
        <w:color w:val="000000"/>
        <w:sz w:val="22"/>
        <w:szCs w:val="22"/>
        <w:u w:val="none"/>
      </w:rPr>
    </w:lvl>
    <w:lvl w:ilvl="2" w:tplc="16BA378E">
      <w:start w:val="1"/>
      <w:numFmt w:val="bullet"/>
      <w:lvlText w:val="■"/>
      <w:lvlJc w:val="right"/>
      <w:pPr>
        <w:tabs>
          <w:tab w:val="num" w:pos="1800"/>
        </w:tabs>
        <w:ind w:left="2160" w:hanging="180"/>
      </w:pPr>
      <w:rPr>
        <w:rFonts w:ascii="Arial" w:eastAsia="Arial" w:hAnsi="Arial" w:cs="Arial"/>
        <w:b w:val="0"/>
        <w:bCs w:val="0"/>
        <w:i w:val="0"/>
        <w:iCs w:val="0"/>
        <w:strike w:val="0"/>
        <w:color w:val="000000"/>
        <w:sz w:val="22"/>
        <w:szCs w:val="22"/>
        <w:u w:val="none"/>
      </w:rPr>
    </w:lvl>
    <w:lvl w:ilvl="3" w:tplc="D368F556">
      <w:start w:val="1"/>
      <w:numFmt w:val="bullet"/>
      <w:lvlText w:val="●"/>
      <w:lvlJc w:val="left"/>
      <w:pPr>
        <w:tabs>
          <w:tab w:val="num" w:pos="2520"/>
        </w:tabs>
        <w:ind w:left="2880" w:hanging="360"/>
      </w:pPr>
      <w:rPr>
        <w:rFonts w:ascii="Arial" w:eastAsia="Arial" w:hAnsi="Arial" w:cs="Arial"/>
        <w:b w:val="0"/>
        <w:bCs w:val="0"/>
        <w:i w:val="0"/>
        <w:iCs w:val="0"/>
        <w:strike w:val="0"/>
        <w:color w:val="000000"/>
        <w:sz w:val="22"/>
        <w:szCs w:val="22"/>
        <w:u w:val="none"/>
      </w:rPr>
    </w:lvl>
    <w:lvl w:ilvl="4" w:tplc="742422C2">
      <w:start w:val="1"/>
      <w:numFmt w:val="bullet"/>
      <w:lvlText w:val="○"/>
      <w:lvlJc w:val="left"/>
      <w:pPr>
        <w:tabs>
          <w:tab w:val="num" w:pos="3240"/>
        </w:tabs>
        <w:ind w:left="3600" w:hanging="360"/>
      </w:pPr>
      <w:rPr>
        <w:rFonts w:ascii="Arial" w:eastAsia="Arial" w:hAnsi="Arial" w:cs="Arial"/>
        <w:b w:val="0"/>
        <w:bCs w:val="0"/>
        <w:i w:val="0"/>
        <w:iCs w:val="0"/>
        <w:strike w:val="0"/>
        <w:color w:val="000000"/>
        <w:sz w:val="22"/>
        <w:szCs w:val="22"/>
        <w:u w:val="none"/>
      </w:rPr>
    </w:lvl>
    <w:lvl w:ilvl="5" w:tplc="B8460564">
      <w:start w:val="1"/>
      <w:numFmt w:val="bullet"/>
      <w:lvlText w:val="■"/>
      <w:lvlJc w:val="right"/>
      <w:pPr>
        <w:tabs>
          <w:tab w:val="num" w:pos="3960"/>
        </w:tabs>
        <w:ind w:left="4320" w:hanging="180"/>
      </w:pPr>
      <w:rPr>
        <w:rFonts w:ascii="Arial" w:eastAsia="Arial" w:hAnsi="Arial" w:cs="Arial"/>
        <w:b w:val="0"/>
        <w:bCs w:val="0"/>
        <w:i w:val="0"/>
        <w:iCs w:val="0"/>
        <w:strike w:val="0"/>
        <w:color w:val="000000"/>
        <w:sz w:val="22"/>
        <w:szCs w:val="22"/>
        <w:u w:val="none"/>
      </w:rPr>
    </w:lvl>
    <w:lvl w:ilvl="6" w:tplc="22B2699C">
      <w:start w:val="1"/>
      <w:numFmt w:val="bullet"/>
      <w:lvlText w:val="●"/>
      <w:lvlJc w:val="left"/>
      <w:pPr>
        <w:tabs>
          <w:tab w:val="num" w:pos="4680"/>
        </w:tabs>
        <w:ind w:left="5040" w:hanging="360"/>
      </w:pPr>
      <w:rPr>
        <w:rFonts w:ascii="Arial" w:eastAsia="Arial" w:hAnsi="Arial" w:cs="Arial"/>
        <w:b w:val="0"/>
        <w:bCs w:val="0"/>
        <w:i w:val="0"/>
        <w:iCs w:val="0"/>
        <w:strike w:val="0"/>
        <w:color w:val="000000"/>
        <w:sz w:val="22"/>
        <w:szCs w:val="22"/>
        <w:u w:val="none"/>
      </w:rPr>
    </w:lvl>
    <w:lvl w:ilvl="7" w:tplc="E5A44B0E">
      <w:start w:val="1"/>
      <w:numFmt w:val="bullet"/>
      <w:lvlText w:val="○"/>
      <w:lvlJc w:val="left"/>
      <w:pPr>
        <w:tabs>
          <w:tab w:val="num" w:pos="5400"/>
        </w:tabs>
        <w:ind w:left="5760" w:hanging="360"/>
      </w:pPr>
      <w:rPr>
        <w:rFonts w:ascii="Arial" w:eastAsia="Arial" w:hAnsi="Arial" w:cs="Arial"/>
        <w:b w:val="0"/>
        <w:bCs w:val="0"/>
        <w:i w:val="0"/>
        <w:iCs w:val="0"/>
        <w:strike w:val="0"/>
        <w:color w:val="000000"/>
        <w:sz w:val="22"/>
        <w:szCs w:val="22"/>
        <w:u w:val="none"/>
      </w:rPr>
    </w:lvl>
    <w:lvl w:ilvl="8" w:tplc="D6BED210">
      <w:start w:val="1"/>
      <w:numFmt w:val="bullet"/>
      <w:lvlText w:val="■"/>
      <w:lvlJc w:val="right"/>
      <w:pPr>
        <w:tabs>
          <w:tab w:val="num" w:pos="6120"/>
        </w:tabs>
        <w:ind w:left="6480" w:hanging="180"/>
      </w:pPr>
      <w:rPr>
        <w:rFonts w:ascii="Arial" w:eastAsia="Arial" w:hAnsi="Arial" w:cs="Arial"/>
        <w:b w:val="0"/>
        <w:bCs w:val="0"/>
        <w:i w:val="0"/>
        <w:iCs w:val="0"/>
        <w:strike w:val="0"/>
        <w:color w:val="000000"/>
        <w:sz w:val="22"/>
        <w:szCs w:val="22"/>
        <w:u w:val="none"/>
      </w:rPr>
    </w:lvl>
  </w:abstractNum>
  <w:abstractNum w:abstractNumId="4">
    <w:nsid w:val="00000005"/>
    <w:multiLevelType w:val="hybridMultilevel"/>
    <w:tmpl w:val="00000005"/>
    <w:lvl w:ilvl="0" w:tplc="5B1E0348">
      <w:start w:val="1"/>
      <w:numFmt w:val="bullet"/>
      <w:lvlText w:val="●"/>
      <w:lvlJc w:val="left"/>
      <w:pPr>
        <w:tabs>
          <w:tab w:val="num" w:pos="360"/>
        </w:tabs>
        <w:ind w:left="720" w:hanging="360"/>
      </w:pPr>
      <w:rPr>
        <w:rFonts w:ascii="Arial" w:eastAsia="Arial" w:hAnsi="Arial" w:cs="Arial"/>
        <w:b w:val="0"/>
        <w:bCs w:val="0"/>
        <w:i w:val="0"/>
        <w:iCs w:val="0"/>
        <w:strike w:val="0"/>
        <w:color w:val="000000"/>
        <w:sz w:val="22"/>
        <w:szCs w:val="22"/>
        <w:u w:val="none"/>
      </w:rPr>
    </w:lvl>
    <w:lvl w:ilvl="1" w:tplc="2E4A3F06">
      <w:start w:val="1"/>
      <w:numFmt w:val="bullet"/>
      <w:lvlText w:val="○"/>
      <w:lvlJc w:val="left"/>
      <w:pPr>
        <w:tabs>
          <w:tab w:val="num" w:pos="1080"/>
        </w:tabs>
        <w:ind w:left="1440" w:hanging="360"/>
      </w:pPr>
      <w:rPr>
        <w:rFonts w:ascii="Arial" w:eastAsia="Arial" w:hAnsi="Arial" w:cs="Arial"/>
        <w:b w:val="0"/>
        <w:bCs w:val="0"/>
        <w:i w:val="0"/>
        <w:iCs w:val="0"/>
        <w:strike w:val="0"/>
        <w:color w:val="000000"/>
        <w:sz w:val="22"/>
        <w:szCs w:val="22"/>
        <w:u w:val="none"/>
      </w:rPr>
    </w:lvl>
    <w:lvl w:ilvl="2" w:tplc="448E7102">
      <w:start w:val="1"/>
      <w:numFmt w:val="bullet"/>
      <w:lvlText w:val="■"/>
      <w:lvlJc w:val="right"/>
      <w:pPr>
        <w:tabs>
          <w:tab w:val="num" w:pos="1800"/>
        </w:tabs>
        <w:ind w:left="2160" w:hanging="180"/>
      </w:pPr>
      <w:rPr>
        <w:rFonts w:ascii="Arial" w:eastAsia="Arial" w:hAnsi="Arial" w:cs="Arial"/>
        <w:b w:val="0"/>
        <w:bCs w:val="0"/>
        <w:i w:val="0"/>
        <w:iCs w:val="0"/>
        <w:strike w:val="0"/>
        <w:color w:val="000000"/>
        <w:sz w:val="22"/>
        <w:szCs w:val="22"/>
        <w:u w:val="none"/>
      </w:rPr>
    </w:lvl>
    <w:lvl w:ilvl="3" w:tplc="C77A14B6">
      <w:start w:val="1"/>
      <w:numFmt w:val="bullet"/>
      <w:lvlText w:val="●"/>
      <w:lvlJc w:val="left"/>
      <w:pPr>
        <w:tabs>
          <w:tab w:val="num" w:pos="2520"/>
        </w:tabs>
        <w:ind w:left="2880" w:hanging="360"/>
      </w:pPr>
      <w:rPr>
        <w:rFonts w:ascii="Arial" w:eastAsia="Arial" w:hAnsi="Arial" w:cs="Arial"/>
        <w:b w:val="0"/>
        <w:bCs w:val="0"/>
        <w:i w:val="0"/>
        <w:iCs w:val="0"/>
        <w:strike w:val="0"/>
        <w:color w:val="000000"/>
        <w:sz w:val="22"/>
        <w:szCs w:val="22"/>
        <w:u w:val="none"/>
      </w:rPr>
    </w:lvl>
    <w:lvl w:ilvl="4" w:tplc="00CE312C">
      <w:start w:val="1"/>
      <w:numFmt w:val="bullet"/>
      <w:lvlText w:val="○"/>
      <w:lvlJc w:val="left"/>
      <w:pPr>
        <w:tabs>
          <w:tab w:val="num" w:pos="3240"/>
        </w:tabs>
        <w:ind w:left="3600" w:hanging="360"/>
      </w:pPr>
      <w:rPr>
        <w:rFonts w:ascii="Arial" w:eastAsia="Arial" w:hAnsi="Arial" w:cs="Arial"/>
        <w:b w:val="0"/>
        <w:bCs w:val="0"/>
        <w:i w:val="0"/>
        <w:iCs w:val="0"/>
        <w:strike w:val="0"/>
        <w:color w:val="000000"/>
        <w:sz w:val="22"/>
        <w:szCs w:val="22"/>
        <w:u w:val="none"/>
      </w:rPr>
    </w:lvl>
    <w:lvl w:ilvl="5" w:tplc="E1FE819E">
      <w:start w:val="1"/>
      <w:numFmt w:val="bullet"/>
      <w:lvlText w:val="■"/>
      <w:lvlJc w:val="right"/>
      <w:pPr>
        <w:tabs>
          <w:tab w:val="num" w:pos="3960"/>
        </w:tabs>
        <w:ind w:left="4320" w:hanging="180"/>
      </w:pPr>
      <w:rPr>
        <w:rFonts w:ascii="Arial" w:eastAsia="Arial" w:hAnsi="Arial" w:cs="Arial"/>
        <w:b w:val="0"/>
        <w:bCs w:val="0"/>
        <w:i w:val="0"/>
        <w:iCs w:val="0"/>
        <w:strike w:val="0"/>
        <w:color w:val="000000"/>
        <w:sz w:val="22"/>
        <w:szCs w:val="22"/>
        <w:u w:val="none"/>
      </w:rPr>
    </w:lvl>
    <w:lvl w:ilvl="6" w:tplc="1C38F44E">
      <w:start w:val="1"/>
      <w:numFmt w:val="bullet"/>
      <w:lvlText w:val="●"/>
      <w:lvlJc w:val="left"/>
      <w:pPr>
        <w:tabs>
          <w:tab w:val="num" w:pos="4680"/>
        </w:tabs>
        <w:ind w:left="5040" w:hanging="360"/>
      </w:pPr>
      <w:rPr>
        <w:rFonts w:ascii="Arial" w:eastAsia="Arial" w:hAnsi="Arial" w:cs="Arial"/>
        <w:b w:val="0"/>
        <w:bCs w:val="0"/>
        <w:i w:val="0"/>
        <w:iCs w:val="0"/>
        <w:strike w:val="0"/>
        <w:color w:val="000000"/>
        <w:sz w:val="22"/>
        <w:szCs w:val="22"/>
        <w:u w:val="none"/>
      </w:rPr>
    </w:lvl>
    <w:lvl w:ilvl="7" w:tplc="F58A440E">
      <w:start w:val="1"/>
      <w:numFmt w:val="bullet"/>
      <w:lvlText w:val="○"/>
      <w:lvlJc w:val="left"/>
      <w:pPr>
        <w:tabs>
          <w:tab w:val="num" w:pos="5400"/>
        </w:tabs>
        <w:ind w:left="5760" w:hanging="360"/>
      </w:pPr>
      <w:rPr>
        <w:rFonts w:ascii="Arial" w:eastAsia="Arial" w:hAnsi="Arial" w:cs="Arial"/>
        <w:b w:val="0"/>
        <w:bCs w:val="0"/>
        <w:i w:val="0"/>
        <w:iCs w:val="0"/>
        <w:strike w:val="0"/>
        <w:color w:val="000000"/>
        <w:sz w:val="22"/>
        <w:szCs w:val="22"/>
        <w:u w:val="none"/>
      </w:rPr>
    </w:lvl>
    <w:lvl w:ilvl="8" w:tplc="2E2CA9C0">
      <w:start w:val="1"/>
      <w:numFmt w:val="bullet"/>
      <w:lvlText w:val="■"/>
      <w:lvlJc w:val="right"/>
      <w:pPr>
        <w:tabs>
          <w:tab w:val="num" w:pos="6120"/>
        </w:tabs>
        <w:ind w:left="6480" w:hanging="180"/>
      </w:pPr>
      <w:rPr>
        <w:rFonts w:ascii="Arial" w:eastAsia="Arial" w:hAnsi="Arial" w:cs="Arial"/>
        <w:b w:val="0"/>
        <w:bCs w:val="0"/>
        <w:i w:val="0"/>
        <w:iCs w:val="0"/>
        <w:strike w:val="0"/>
        <w:color w:val="000000"/>
        <w:sz w:val="22"/>
        <w:szCs w:val="22"/>
        <w:u w:val="none"/>
      </w:rPr>
    </w:lvl>
  </w:abstractNum>
  <w:abstractNum w:abstractNumId="5">
    <w:nsid w:val="00000006"/>
    <w:multiLevelType w:val="hybridMultilevel"/>
    <w:tmpl w:val="00000006"/>
    <w:lvl w:ilvl="0" w:tplc="E102999A">
      <w:start w:val="1"/>
      <w:numFmt w:val="bullet"/>
      <w:lvlText w:val="●"/>
      <w:lvlJc w:val="left"/>
      <w:pPr>
        <w:tabs>
          <w:tab w:val="num" w:pos="360"/>
        </w:tabs>
        <w:ind w:left="720" w:hanging="360"/>
      </w:pPr>
      <w:rPr>
        <w:rFonts w:ascii="Arial" w:eastAsia="Arial" w:hAnsi="Arial" w:cs="Arial"/>
        <w:b w:val="0"/>
        <w:bCs w:val="0"/>
        <w:i w:val="0"/>
        <w:iCs w:val="0"/>
        <w:strike w:val="0"/>
        <w:color w:val="000000"/>
        <w:sz w:val="22"/>
        <w:szCs w:val="22"/>
        <w:u w:val="none"/>
      </w:rPr>
    </w:lvl>
    <w:lvl w:ilvl="1" w:tplc="4BC2B7EA">
      <w:start w:val="1"/>
      <w:numFmt w:val="bullet"/>
      <w:lvlText w:val="○"/>
      <w:lvlJc w:val="left"/>
      <w:pPr>
        <w:tabs>
          <w:tab w:val="num" w:pos="1080"/>
        </w:tabs>
        <w:ind w:left="1440" w:hanging="360"/>
      </w:pPr>
      <w:rPr>
        <w:rFonts w:ascii="Arial" w:eastAsia="Arial" w:hAnsi="Arial" w:cs="Arial"/>
        <w:b w:val="0"/>
        <w:bCs w:val="0"/>
        <w:i w:val="0"/>
        <w:iCs w:val="0"/>
        <w:strike w:val="0"/>
        <w:color w:val="000000"/>
        <w:sz w:val="22"/>
        <w:szCs w:val="22"/>
        <w:u w:val="none"/>
      </w:rPr>
    </w:lvl>
    <w:lvl w:ilvl="2" w:tplc="25E4E5E2">
      <w:start w:val="1"/>
      <w:numFmt w:val="bullet"/>
      <w:lvlText w:val="■"/>
      <w:lvlJc w:val="right"/>
      <w:pPr>
        <w:tabs>
          <w:tab w:val="num" w:pos="1800"/>
        </w:tabs>
        <w:ind w:left="2160" w:hanging="180"/>
      </w:pPr>
      <w:rPr>
        <w:rFonts w:ascii="Arial" w:eastAsia="Arial" w:hAnsi="Arial" w:cs="Arial"/>
        <w:b w:val="0"/>
        <w:bCs w:val="0"/>
        <w:i w:val="0"/>
        <w:iCs w:val="0"/>
        <w:strike w:val="0"/>
        <w:color w:val="000000"/>
        <w:sz w:val="22"/>
        <w:szCs w:val="22"/>
        <w:u w:val="none"/>
      </w:rPr>
    </w:lvl>
    <w:lvl w:ilvl="3" w:tplc="B8680044">
      <w:start w:val="1"/>
      <w:numFmt w:val="bullet"/>
      <w:lvlText w:val="●"/>
      <w:lvlJc w:val="left"/>
      <w:pPr>
        <w:tabs>
          <w:tab w:val="num" w:pos="2520"/>
        </w:tabs>
        <w:ind w:left="2880" w:hanging="360"/>
      </w:pPr>
      <w:rPr>
        <w:rFonts w:ascii="Arial" w:eastAsia="Arial" w:hAnsi="Arial" w:cs="Arial"/>
        <w:b w:val="0"/>
        <w:bCs w:val="0"/>
        <w:i w:val="0"/>
        <w:iCs w:val="0"/>
        <w:strike w:val="0"/>
        <w:color w:val="000000"/>
        <w:sz w:val="22"/>
        <w:szCs w:val="22"/>
        <w:u w:val="none"/>
      </w:rPr>
    </w:lvl>
    <w:lvl w:ilvl="4" w:tplc="8DC65B98">
      <w:start w:val="1"/>
      <w:numFmt w:val="bullet"/>
      <w:lvlText w:val="○"/>
      <w:lvlJc w:val="left"/>
      <w:pPr>
        <w:tabs>
          <w:tab w:val="num" w:pos="3240"/>
        </w:tabs>
        <w:ind w:left="3600" w:hanging="360"/>
      </w:pPr>
      <w:rPr>
        <w:rFonts w:ascii="Arial" w:eastAsia="Arial" w:hAnsi="Arial" w:cs="Arial"/>
        <w:b w:val="0"/>
        <w:bCs w:val="0"/>
        <w:i w:val="0"/>
        <w:iCs w:val="0"/>
        <w:strike w:val="0"/>
        <w:color w:val="000000"/>
        <w:sz w:val="22"/>
        <w:szCs w:val="22"/>
        <w:u w:val="none"/>
      </w:rPr>
    </w:lvl>
    <w:lvl w:ilvl="5" w:tplc="3446DC2E">
      <w:start w:val="1"/>
      <w:numFmt w:val="bullet"/>
      <w:lvlText w:val="■"/>
      <w:lvlJc w:val="right"/>
      <w:pPr>
        <w:tabs>
          <w:tab w:val="num" w:pos="3960"/>
        </w:tabs>
        <w:ind w:left="4320" w:hanging="180"/>
      </w:pPr>
      <w:rPr>
        <w:rFonts w:ascii="Arial" w:eastAsia="Arial" w:hAnsi="Arial" w:cs="Arial"/>
        <w:b w:val="0"/>
        <w:bCs w:val="0"/>
        <w:i w:val="0"/>
        <w:iCs w:val="0"/>
        <w:strike w:val="0"/>
        <w:color w:val="000000"/>
        <w:sz w:val="22"/>
        <w:szCs w:val="22"/>
        <w:u w:val="none"/>
      </w:rPr>
    </w:lvl>
    <w:lvl w:ilvl="6" w:tplc="897E1E42">
      <w:start w:val="1"/>
      <w:numFmt w:val="bullet"/>
      <w:lvlText w:val="●"/>
      <w:lvlJc w:val="left"/>
      <w:pPr>
        <w:tabs>
          <w:tab w:val="num" w:pos="4680"/>
        </w:tabs>
        <w:ind w:left="5040" w:hanging="360"/>
      </w:pPr>
      <w:rPr>
        <w:rFonts w:ascii="Arial" w:eastAsia="Arial" w:hAnsi="Arial" w:cs="Arial"/>
        <w:b w:val="0"/>
        <w:bCs w:val="0"/>
        <w:i w:val="0"/>
        <w:iCs w:val="0"/>
        <w:strike w:val="0"/>
        <w:color w:val="000000"/>
        <w:sz w:val="22"/>
        <w:szCs w:val="22"/>
        <w:u w:val="none"/>
      </w:rPr>
    </w:lvl>
    <w:lvl w:ilvl="7" w:tplc="29CE38CC">
      <w:start w:val="1"/>
      <w:numFmt w:val="bullet"/>
      <w:lvlText w:val="○"/>
      <w:lvlJc w:val="left"/>
      <w:pPr>
        <w:tabs>
          <w:tab w:val="num" w:pos="5400"/>
        </w:tabs>
        <w:ind w:left="5760" w:hanging="360"/>
      </w:pPr>
      <w:rPr>
        <w:rFonts w:ascii="Arial" w:eastAsia="Arial" w:hAnsi="Arial" w:cs="Arial"/>
        <w:b w:val="0"/>
        <w:bCs w:val="0"/>
        <w:i w:val="0"/>
        <w:iCs w:val="0"/>
        <w:strike w:val="0"/>
        <w:color w:val="000000"/>
        <w:sz w:val="22"/>
        <w:szCs w:val="22"/>
        <w:u w:val="none"/>
      </w:rPr>
    </w:lvl>
    <w:lvl w:ilvl="8" w:tplc="35E86300">
      <w:start w:val="1"/>
      <w:numFmt w:val="bullet"/>
      <w:lvlText w:val="■"/>
      <w:lvlJc w:val="right"/>
      <w:pPr>
        <w:tabs>
          <w:tab w:val="num" w:pos="6120"/>
        </w:tabs>
        <w:ind w:left="6480" w:hanging="180"/>
      </w:pPr>
      <w:rPr>
        <w:rFonts w:ascii="Arial" w:eastAsia="Arial" w:hAnsi="Arial" w:cs="Arial"/>
        <w:b w:val="0"/>
        <w:bCs w:val="0"/>
        <w:i w:val="0"/>
        <w:iCs w:val="0"/>
        <w:strike w:val="0"/>
        <w:color w:val="000000"/>
        <w:sz w:val="22"/>
        <w:szCs w:val="22"/>
        <w:u w:val="none"/>
      </w:rPr>
    </w:lvl>
  </w:abstractNum>
  <w:abstractNum w:abstractNumId="6">
    <w:nsid w:val="00000007"/>
    <w:multiLevelType w:val="hybridMultilevel"/>
    <w:tmpl w:val="00000007"/>
    <w:lvl w:ilvl="0" w:tplc="03563D82">
      <w:start w:val="1"/>
      <w:numFmt w:val="bullet"/>
      <w:lvlText w:val="●"/>
      <w:lvlJc w:val="left"/>
      <w:pPr>
        <w:tabs>
          <w:tab w:val="num" w:pos="360"/>
        </w:tabs>
        <w:ind w:left="720" w:hanging="360"/>
      </w:pPr>
      <w:rPr>
        <w:rFonts w:ascii="Arial" w:eastAsia="Arial" w:hAnsi="Arial" w:cs="Arial"/>
        <w:b w:val="0"/>
        <w:bCs w:val="0"/>
        <w:i w:val="0"/>
        <w:iCs w:val="0"/>
        <w:strike w:val="0"/>
        <w:color w:val="000000"/>
        <w:sz w:val="22"/>
        <w:szCs w:val="22"/>
        <w:u w:val="none"/>
      </w:rPr>
    </w:lvl>
    <w:lvl w:ilvl="1" w:tplc="F904C0DC">
      <w:start w:val="1"/>
      <w:numFmt w:val="bullet"/>
      <w:lvlText w:val="○"/>
      <w:lvlJc w:val="left"/>
      <w:pPr>
        <w:tabs>
          <w:tab w:val="num" w:pos="1080"/>
        </w:tabs>
        <w:ind w:left="1440" w:hanging="360"/>
      </w:pPr>
      <w:rPr>
        <w:rFonts w:ascii="Arial" w:eastAsia="Arial" w:hAnsi="Arial" w:cs="Arial"/>
        <w:b w:val="0"/>
        <w:bCs w:val="0"/>
        <w:i w:val="0"/>
        <w:iCs w:val="0"/>
        <w:strike w:val="0"/>
        <w:color w:val="000000"/>
        <w:sz w:val="22"/>
        <w:szCs w:val="22"/>
        <w:u w:val="none"/>
      </w:rPr>
    </w:lvl>
    <w:lvl w:ilvl="2" w:tplc="2D125570">
      <w:start w:val="1"/>
      <w:numFmt w:val="bullet"/>
      <w:lvlText w:val="■"/>
      <w:lvlJc w:val="right"/>
      <w:pPr>
        <w:tabs>
          <w:tab w:val="num" w:pos="1800"/>
        </w:tabs>
        <w:ind w:left="2160" w:hanging="180"/>
      </w:pPr>
      <w:rPr>
        <w:rFonts w:ascii="Arial" w:eastAsia="Arial" w:hAnsi="Arial" w:cs="Arial"/>
        <w:b w:val="0"/>
        <w:bCs w:val="0"/>
        <w:i w:val="0"/>
        <w:iCs w:val="0"/>
        <w:strike w:val="0"/>
        <w:color w:val="000000"/>
        <w:sz w:val="22"/>
        <w:szCs w:val="22"/>
        <w:u w:val="none"/>
      </w:rPr>
    </w:lvl>
    <w:lvl w:ilvl="3" w:tplc="23B40FC2">
      <w:start w:val="1"/>
      <w:numFmt w:val="bullet"/>
      <w:lvlText w:val="●"/>
      <w:lvlJc w:val="left"/>
      <w:pPr>
        <w:tabs>
          <w:tab w:val="num" w:pos="2520"/>
        </w:tabs>
        <w:ind w:left="2880" w:hanging="360"/>
      </w:pPr>
      <w:rPr>
        <w:rFonts w:ascii="Arial" w:eastAsia="Arial" w:hAnsi="Arial" w:cs="Arial"/>
        <w:b w:val="0"/>
        <w:bCs w:val="0"/>
        <w:i w:val="0"/>
        <w:iCs w:val="0"/>
        <w:strike w:val="0"/>
        <w:color w:val="000000"/>
        <w:sz w:val="22"/>
        <w:szCs w:val="22"/>
        <w:u w:val="none"/>
      </w:rPr>
    </w:lvl>
    <w:lvl w:ilvl="4" w:tplc="FD56662C">
      <w:start w:val="1"/>
      <w:numFmt w:val="bullet"/>
      <w:lvlText w:val="○"/>
      <w:lvlJc w:val="left"/>
      <w:pPr>
        <w:tabs>
          <w:tab w:val="num" w:pos="3240"/>
        </w:tabs>
        <w:ind w:left="3600" w:hanging="360"/>
      </w:pPr>
      <w:rPr>
        <w:rFonts w:ascii="Arial" w:eastAsia="Arial" w:hAnsi="Arial" w:cs="Arial"/>
        <w:b w:val="0"/>
        <w:bCs w:val="0"/>
        <w:i w:val="0"/>
        <w:iCs w:val="0"/>
        <w:strike w:val="0"/>
        <w:color w:val="000000"/>
        <w:sz w:val="22"/>
        <w:szCs w:val="22"/>
        <w:u w:val="none"/>
      </w:rPr>
    </w:lvl>
    <w:lvl w:ilvl="5" w:tplc="0F127472">
      <w:start w:val="1"/>
      <w:numFmt w:val="bullet"/>
      <w:lvlText w:val="■"/>
      <w:lvlJc w:val="right"/>
      <w:pPr>
        <w:tabs>
          <w:tab w:val="num" w:pos="3960"/>
        </w:tabs>
        <w:ind w:left="4320" w:hanging="180"/>
      </w:pPr>
      <w:rPr>
        <w:rFonts w:ascii="Arial" w:eastAsia="Arial" w:hAnsi="Arial" w:cs="Arial"/>
        <w:b w:val="0"/>
        <w:bCs w:val="0"/>
        <w:i w:val="0"/>
        <w:iCs w:val="0"/>
        <w:strike w:val="0"/>
        <w:color w:val="000000"/>
        <w:sz w:val="22"/>
        <w:szCs w:val="22"/>
        <w:u w:val="none"/>
      </w:rPr>
    </w:lvl>
    <w:lvl w:ilvl="6" w:tplc="A5EE42FE">
      <w:start w:val="1"/>
      <w:numFmt w:val="bullet"/>
      <w:lvlText w:val="●"/>
      <w:lvlJc w:val="left"/>
      <w:pPr>
        <w:tabs>
          <w:tab w:val="num" w:pos="4680"/>
        </w:tabs>
        <w:ind w:left="5040" w:hanging="360"/>
      </w:pPr>
      <w:rPr>
        <w:rFonts w:ascii="Arial" w:eastAsia="Arial" w:hAnsi="Arial" w:cs="Arial"/>
        <w:b w:val="0"/>
        <w:bCs w:val="0"/>
        <w:i w:val="0"/>
        <w:iCs w:val="0"/>
        <w:strike w:val="0"/>
        <w:color w:val="000000"/>
        <w:sz w:val="22"/>
        <w:szCs w:val="22"/>
        <w:u w:val="none"/>
      </w:rPr>
    </w:lvl>
    <w:lvl w:ilvl="7" w:tplc="7A32765A">
      <w:start w:val="1"/>
      <w:numFmt w:val="bullet"/>
      <w:lvlText w:val="○"/>
      <w:lvlJc w:val="left"/>
      <w:pPr>
        <w:tabs>
          <w:tab w:val="num" w:pos="5400"/>
        </w:tabs>
        <w:ind w:left="5760" w:hanging="360"/>
      </w:pPr>
      <w:rPr>
        <w:rFonts w:ascii="Arial" w:eastAsia="Arial" w:hAnsi="Arial" w:cs="Arial"/>
        <w:b w:val="0"/>
        <w:bCs w:val="0"/>
        <w:i w:val="0"/>
        <w:iCs w:val="0"/>
        <w:strike w:val="0"/>
        <w:color w:val="000000"/>
        <w:sz w:val="22"/>
        <w:szCs w:val="22"/>
        <w:u w:val="none"/>
      </w:rPr>
    </w:lvl>
    <w:lvl w:ilvl="8" w:tplc="DD827978">
      <w:start w:val="1"/>
      <w:numFmt w:val="bullet"/>
      <w:lvlText w:val="■"/>
      <w:lvlJc w:val="right"/>
      <w:pPr>
        <w:tabs>
          <w:tab w:val="num" w:pos="6120"/>
        </w:tabs>
        <w:ind w:left="6480" w:hanging="180"/>
      </w:pPr>
      <w:rPr>
        <w:rFonts w:ascii="Arial" w:eastAsia="Arial" w:hAnsi="Arial" w:cs="Arial"/>
        <w:b w:val="0"/>
        <w:bCs w:val="0"/>
        <w:i w:val="0"/>
        <w:iCs w:val="0"/>
        <w:strike w:val="0"/>
        <w:color w:val="000000"/>
        <w:sz w:val="22"/>
        <w:szCs w:val="22"/>
        <w:u w:val="none"/>
      </w:rPr>
    </w:lvl>
  </w:abstractNum>
  <w:abstractNum w:abstractNumId="7">
    <w:nsid w:val="00000008"/>
    <w:multiLevelType w:val="hybridMultilevel"/>
    <w:tmpl w:val="00000008"/>
    <w:lvl w:ilvl="0" w:tplc="3B00DCD2">
      <w:start w:val="1"/>
      <w:numFmt w:val="bullet"/>
      <w:lvlText w:val="●"/>
      <w:lvlJc w:val="left"/>
      <w:pPr>
        <w:tabs>
          <w:tab w:val="num" w:pos="360"/>
        </w:tabs>
        <w:ind w:left="720" w:hanging="360"/>
      </w:pPr>
      <w:rPr>
        <w:rFonts w:ascii="Arial" w:eastAsia="Arial" w:hAnsi="Arial" w:cs="Arial"/>
        <w:b w:val="0"/>
        <w:bCs w:val="0"/>
        <w:i w:val="0"/>
        <w:iCs w:val="0"/>
        <w:strike w:val="0"/>
        <w:color w:val="000000"/>
        <w:sz w:val="22"/>
        <w:szCs w:val="22"/>
        <w:u w:val="none"/>
      </w:rPr>
    </w:lvl>
    <w:lvl w:ilvl="1" w:tplc="0DC6A236">
      <w:start w:val="1"/>
      <w:numFmt w:val="bullet"/>
      <w:lvlText w:val="○"/>
      <w:lvlJc w:val="left"/>
      <w:pPr>
        <w:tabs>
          <w:tab w:val="num" w:pos="1080"/>
        </w:tabs>
        <w:ind w:left="1440" w:hanging="360"/>
      </w:pPr>
      <w:rPr>
        <w:rFonts w:ascii="Arial" w:eastAsia="Arial" w:hAnsi="Arial" w:cs="Arial"/>
        <w:b w:val="0"/>
        <w:bCs w:val="0"/>
        <w:i w:val="0"/>
        <w:iCs w:val="0"/>
        <w:strike w:val="0"/>
        <w:color w:val="000000"/>
        <w:sz w:val="22"/>
        <w:szCs w:val="22"/>
        <w:u w:val="none"/>
      </w:rPr>
    </w:lvl>
    <w:lvl w:ilvl="2" w:tplc="85D489F4">
      <w:start w:val="1"/>
      <w:numFmt w:val="bullet"/>
      <w:lvlText w:val="■"/>
      <w:lvlJc w:val="right"/>
      <w:pPr>
        <w:tabs>
          <w:tab w:val="num" w:pos="1800"/>
        </w:tabs>
        <w:ind w:left="2160" w:hanging="180"/>
      </w:pPr>
      <w:rPr>
        <w:rFonts w:ascii="Arial" w:eastAsia="Arial" w:hAnsi="Arial" w:cs="Arial"/>
        <w:b w:val="0"/>
        <w:bCs w:val="0"/>
        <w:i w:val="0"/>
        <w:iCs w:val="0"/>
        <w:strike w:val="0"/>
        <w:color w:val="000000"/>
        <w:sz w:val="22"/>
        <w:szCs w:val="22"/>
        <w:u w:val="none"/>
      </w:rPr>
    </w:lvl>
    <w:lvl w:ilvl="3" w:tplc="D9029AB4">
      <w:start w:val="1"/>
      <w:numFmt w:val="bullet"/>
      <w:lvlText w:val="●"/>
      <w:lvlJc w:val="left"/>
      <w:pPr>
        <w:tabs>
          <w:tab w:val="num" w:pos="2520"/>
        </w:tabs>
        <w:ind w:left="2880" w:hanging="360"/>
      </w:pPr>
      <w:rPr>
        <w:rFonts w:ascii="Arial" w:eastAsia="Arial" w:hAnsi="Arial" w:cs="Arial"/>
        <w:b w:val="0"/>
        <w:bCs w:val="0"/>
        <w:i w:val="0"/>
        <w:iCs w:val="0"/>
        <w:strike w:val="0"/>
        <w:color w:val="000000"/>
        <w:sz w:val="22"/>
        <w:szCs w:val="22"/>
        <w:u w:val="none"/>
      </w:rPr>
    </w:lvl>
    <w:lvl w:ilvl="4" w:tplc="65C0D7A2">
      <w:start w:val="1"/>
      <w:numFmt w:val="bullet"/>
      <w:lvlText w:val="○"/>
      <w:lvlJc w:val="left"/>
      <w:pPr>
        <w:tabs>
          <w:tab w:val="num" w:pos="3240"/>
        </w:tabs>
        <w:ind w:left="3600" w:hanging="360"/>
      </w:pPr>
      <w:rPr>
        <w:rFonts w:ascii="Arial" w:eastAsia="Arial" w:hAnsi="Arial" w:cs="Arial"/>
        <w:b w:val="0"/>
        <w:bCs w:val="0"/>
        <w:i w:val="0"/>
        <w:iCs w:val="0"/>
        <w:strike w:val="0"/>
        <w:color w:val="000000"/>
        <w:sz w:val="22"/>
        <w:szCs w:val="22"/>
        <w:u w:val="none"/>
      </w:rPr>
    </w:lvl>
    <w:lvl w:ilvl="5" w:tplc="EE96859C">
      <w:start w:val="1"/>
      <w:numFmt w:val="bullet"/>
      <w:lvlText w:val="■"/>
      <w:lvlJc w:val="right"/>
      <w:pPr>
        <w:tabs>
          <w:tab w:val="num" w:pos="3960"/>
        </w:tabs>
        <w:ind w:left="4320" w:hanging="180"/>
      </w:pPr>
      <w:rPr>
        <w:rFonts w:ascii="Arial" w:eastAsia="Arial" w:hAnsi="Arial" w:cs="Arial"/>
        <w:b w:val="0"/>
        <w:bCs w:val="0"/>
        <w:i w:val="0"/>
        <w:iCs w:val="0"/>
        <w:strike w:val="0"/>
        <w:color w:val="000000"/>
        <w:sz w:val="22"/>
        <w:szCs w:val="22"/>
        <w:u w:val="none"/>
      </w:rPr>
    </w:lvl>
    <w:lvl w:ilvl="6" w:tplc="410A901A">
      <w:start w:val="1"/>
      <w:numFmt w:val="bullet"/>
      <w:lvlText w:val="●"/>
      <w:lvlJc w:val="left"/>
      <w:pPr>
        <w:tabs>
          <w:tab w:val="num" w:pos="4680"/>
        </w:tabs>
        <w:ind w:left="5040" w:hanging="360"/>
      </w:pPr>
      <w:rPr>
        <w:rFonts w:ascii="Arial" w:eastAsia="Arial" w:hAnsi="Arial" w:cs="Arial"/>
        <w:b w:val="0"/>
        <w:bCs w:val="0"/>
        <w:i w:val="0"/>
        <w:iCs w:val="0"/>
        <w:strike w:val="0"/>
        <w:color w:val="000000"/>
        <w:sz w:val="22"/>
        <w:szCs w:val="22"/>
        <w:u w:val="none"/>
      </w:rPr>
    </w:lvl>
    <w:lvl w:ilvl="7" w:tplc="CC30FFDC">
      <w:start w:val="1"/>
      <w:numFmt w:val="bullet"/>
      <w:lvlText w:val="○"/>
      <w:lvlJc w:val="left"/>
      <w:pPr>
        <w:tabs>
          <w:tab w:val="num" w:pos="5400"/>
        </w:tabs>
        <w:ind w:left="5760" w:hanging="360"/>
      </w:pPr>
      <w:rPr>
        <w:rFonts w:ascii="Arial" w:eastAsia="Arial" w:hAnsi="Arial" w:cs="Arial"/>
        <w:b w:val="0"/>
        <w:bCs w:val="0"/>
        <w:i w:val="0"/>
        <w:iCs w:val="0"/>
        <w:strike w:val="0"/>
        <w:color w:val="000000"/>
        <w:sz w:val="22"/>
        <w:szCs w:val="22"/>
        <w:u w:val="none"/>
      </w:rPr>
    </w:lvl>
    <w:lvl w:ilvl="8" w:tplc="313C18B0">
      <w:start w:val="1"/>
      <w:numFmt w:val="bullet"/>
      <w:lvlText w:val="■"/>
      <w:lvlJc w:val="right"/>
      <w:pPr>
        <w:tabs>
          <w:tab w:val="num" w:pos="6120"/>
        </w:tabs>
        <w:ind w:left="6480" w:hanging="180"/>
      </w:pPr>
      <w:rPr>
        <w:rFonts w:ascii="Arial" w:eastAsia="Arial" w:hAnsi="Arial" w:cs="Arial"/>
        <w:b w:val="0"/>
        <w:bCs w:val="0"/>
        <w:i w:val="0"/>
        <w:iCs w:val="0"/>
        <w:strike w:val="0"/>
        <w:color w:val="000000"/>
        <w:sz w:val="22"/>
        <w:szCs w:val="22"/>
        <w:u w:val="none"/>
      </w:rPr>
    </w:lvl>
  </w:abstractNum>
  <w:abstractNum w:abstractNumId="8">
    <w:nsid w:val="02262B9D"/>
    <w:multiLevelType w:val="hybridMultilevel"/>
    <w:tmpl w:val="DBAE66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6EE1670"/>
    <w:multiLevelType w:val="hybridMultilevel"/>
    <w:tmpl w:val="033A28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0B9B7C3B"/>
    <w:multiLevelType w:val="hybridMultilevel"/>
    <w:tmpl w:val="7EF059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1534D53"/>
    <w:multiLevelType w:val="hybridMultilevel"/>
    <w:tmpl w:val="57EAF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2E45AFE"/>
    <w:multiLevelType w:val="hybridMultilevel"/>
    <w:tmpl w:val="4AE480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1CA05FDA"/>
    <w:multiLevelType w:val="hybridMultilevel"/>
    <w:tmpl w:val="DEE2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F233004"/>
    <w:multiLevelType w:val="hybridMultilevel"/>
    <w:tmpl w:val="831AE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66B1FB3"/>
    <w:multiLevelType w:val="hybridMultilevel"/>
    <w:tmpl w:val="AF224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B71502B"/>
    <w:multiLevelType w:val="hybridMultilevel"/>
    <w:tmpl w:val="6CEE8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4A01DA9"/>
    <w:multiLevelType w:val="hybridMultilevel"/>
    <w:tmpl w:val="DE029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C7C6451"/>
    <w:multiLevelType w:val="hybridMultilevel"/>
    <w:tmpl w:val="814602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CA81786"/>
    <w:multiLevelType w:val="hybridMultilevel"/>
    <w:tmpl w:val="42F2B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F681006"/>
    <w:multiLevelType w:val="hybridMultilevel"/>
    <w:tmpl w:val="DD048A84"/>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nsid w:val="56E71DF6"/>
    <w:multiLevelType w:val="hybridMultilevel"/>
    <w:tmpl w:val="C1E04C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573F5F4F"/>
    <w:multiLevelType w:val="hybridMultilevel"/>
    <w:tmpl w:val="4CB06E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5BA2245D"/>
    <w:multiLevelType w:val="hybridMultilevel"/>
    <w:tmpl w:val="9A007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DC92D2D"/>
    <w:multiLevelType w:val="hybridMultilevel"/>
    <w:tmpl w:val="85407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0270A93"/>
    <w:multiLevelType w:val="hybridMultilevel"/>
    <w:tmpl w:val="99EC8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3103B86"/>
    <w:multiLevelType w:val="hybridMultilevel"/>
    <w:tmpl w:val="8BDAA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E702097"/>
    <w:multiLevelType w:val="hybridMultilevel"/>
    <w:tmpl w:val="F336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50924E3"/>
    <w:multiLevelType w:val="hybridMultilevel"/>
    <w:tmpl w:val="960832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75E40A33"/>
    <w:multiLevelType w:val="hybridMultilevel"/>
    <w:tmpl w:val="D7964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7B22DDA"/>
    <w:multiLevelType w:val="hybridMultilevel"/>
    <w:tmpl w:val="706EA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12"/>
  </w:num>
  <w:num w:numId="10">
    <w:abstractNumId w:val="21"/>
  </w:num>
  <w:num w:numId="11">
    <w:abstractNumId w:val="16"/>
  </w:num>
  <w:num w:numId="12">
    <w:abstractNumId w:val="13"/>
  </w:num>
  <w:num w:numId="13">
    <w:abstractNumId w:val="15"/>
  </w:num>
  <w:num w:numId="14">
    <w:abstractNumId w:val="25"/>
  </w:num>
  <w:num w:numId="15">
    <w:abstractNumId w:val="30"/>
  </w:num>
  <w:num w:numId="16">
    <w:abstractNumId w:val="11"/>
  </w:num>
  <w:num w:numId="17">
    <w:abstractNumId w:val="24"/>
  </w:num>
  <w:num w:numId="18">
    <w:abstractNumId w:val="27"/>
  </w:num>
  <w:num w:numId="19">
    <w:abstractNumId w:val="19"/>
  </w:num>
  <w:num w:numId="20">
    <w:abstractNumId w:val="17"/>
  </w:num>
  <w:num w:numId="21">
    <w:abstractNumId w:val="26"/>
  </w:num>
  <w:num w:numId="22">
    <w:abstractNumId w:val="14"/>
  </w:num>
  <w:num w:numId="23">
    <w:abstractNumId w:val="9"/>
  </w:num>
  <w:num w:numId="24">
    <w:abstractNumId w:val="28"/>
  </w:num>
  <w:num w:numId="25">
    <w:abstractNumId w:val="20"/>
  </w:num>
  <w:num w:numId="26">
    <w:abstractNumId w:val="10"/>
  </w:num>
  <w:num w:numId="27">
    <w:abstractNumId w:val="8"/>
  </w:num>
  <w:num w:numId="28">
    <w:abstractNumId w:val="18"/>
  </w:num>
  <w:num w:numId="29">
    <w:abstractNumId w:val="29"/>
  </w:num>
  <w:num w:numId="30">
    <w:abstractNumId w:val="22"/>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053820"/>
    <w:rsid w:val="0008608A"/>
    <w:rsid w:val="0010499A"/>
    <w:rsid w:val="001109A9"/>
    <w:rsid w:val="001502BD"/>
    <w:rsid w:val="00252D05"/>
    <w:rsid w:val="00257023"/>
    <w:rsid w:val="00292EED"/>
    <w:rsid w:val="0033782E"/>
    <w:rsid w:val="0035426D"/>
    <w:rsid w:val="003A76A0"/>
    <w:rsid w:val="00451AAD"/>
    <w:rsid w:val="004A441F"/>
    <w:rsid w:val="00653DB3"/>
    <w:rsid w:val="006C4E05"/>
    <w:rsid w:val="00714AE0"/>
    <w:rsid w:val="007A1491"/>
    <w:rsid w:val="007B539A"/>
    <w:rsid w:val="009E4235"/>
    <w:rsid w:val="00A637F1"/>
    <w:rsid w:val="00A77B3E"/>
    <w:rsid w:val="00AC4AD4"/>
    <w:rsid w:val="00B77939"/>
    <w:rsid w:val="00C560C2"/>
    <w:rsid w:val="00CB6DEE"/>
    <w:rsid w:val="00E55E49"/>
    <w:rsid w:val="00F01136"/>
    <w:rsid w:val="00F123B7"/>
    <w:rsid w:val="00FF7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line="276" w:lineRule="auto"/>
    </w:pPr>
    <w:rPr>
      <w:rFonts w:ascii="Arial" w:eastAsia="Arial" w:hAnsi="Arial" w:cs="Arial"/>
      <w:color w:val="000000"/>
      <w:sz w:val="22"/>
      <w:szCs w:val="22"/>
    </w:rPr>
  </w:style>
  <w:style w:type="paragraph" w:styleId="Heading1">
    <w:name w:val="heading 1"/>
    <w:basedOn w:val="Normal"/>
    <w:next w:val="Normal"/>
    <w:qFormat/>
    <w:rsid w:val="00EF7B96"/>
    <w:pPr>
      <w:spacing w:before="480" w:after="120" w:line="240" w:lineRule="auto"/>
      <w:outlineLvl w:val="0"/>
    </w:pPr>
    <w:rPr>
      <w:b/>
      <w:bCs/>
      <w:sz w:val="48"/>
      <w:szCs w:val="48"/>
    </w:rPr>
  </w:style>
  <w:style w:type="paragraph" w:styleId="Heading2">
    <w:name w:val="heading 2"/>
    <w:basedOn w:val="Normal"/>
    <w:next w:val="Normal"/>
    <w:qFormat/>
    <w:rsid w:val="00EF7B96"/>
    <w:pPr>
      <w:spacing w:before="360" w:after="80" w:line="240" w:lineRule="auto"/>
      <w:outlineLvl w:val="1"/>
    </w:pPr>
    <w:rPr>
      <w:b/>
      <w:bCs/>
      <w:sz w:val="36"/>
      <w:szCs w:val="36"/>
    </w:rPr>
  </w:style>
  <w:style w:type="paragraph" w:styleId="Heading3">
    <w:name w:val="heading 3"/>
    <w:basedOn w:val="Normal"/>
    <w:next w:val="Normal"/>
    <w:qFormat/>
    <w:rsid w:val="00EF7B96"/>
    <w:pPr>
      <w:spacing w:before="280" w:after="80" w:line="240" w:lineRule="auto"/>
      <w:outlineLvl w:val="2"/>
    </w:pPr>
    <w:rPr>
      <w:b/>
      <w:bCs/>
      <w:sz w:val="28"/>
      <w:szCs w:val="28"/>
    </w:rPr>
  </w:style>
  <w:style w:type="paragraph" w:styleId="Heading4">
    <w:name w:val="heading 4"/>
    <w:basedOn w:val="Normal"/>
    <w:next w:val="Normal"/>
    <w:qFormat/>
    <w:rsid w:val="00EF7B96"/>
    <w:pPr>
      <w:spacing w:before="240" w:after="40" w:line="240" w:lineRule="auto"/>
      <w:outlineLvl w:val="3"/>
    </w:pPr>
    <w:rPr>
      <w:b/>
      <w:bCs/>
      <w:sz w:val="24"/>
      <w:szCs w:val="24"/>
    </w:rPr>
  </w:style>
  <w:style w:type="paragraph" w:styleId="Heading5">
    <w:name w:val="heading 5"/>
    <w:basedOn w:val="Normal"/>
    <w:next w:val="Normal"/>
    <w:qFormat/>
    <w:rsid w:val="00EF7B96"/>
    <w:pPr>
      <w:spacing w:before="220" w:after="40" w:line="240" w:lineRule="auto"/>
      <w:outlineLvl w:val="4"/>
    </w:pPr>
    <w:rPr>
      <w:b/>
      <w:bCs/>
    </w:rPr>
  </w:style>
  <w:style w:type="paragraph" w:styleId="Heading6">
    <w:name w:val="heading 6"/>
    <w:basedOn w:val="Normal"/>
    <w:next w:val="Normal"/>
    <w:qFormat/>
    <w:rsid w:val="00EF7B96"/>
    <w:pPr>
      <w:spacing w:before="200" w:after="40" w:line="240" w:lineRule="auto"/>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480" w:after="120" w:line="240" w:lineRule="auto"/>
    </w:pPr>
    <w:rPr>
      <w:b/>
      <w:bCs/>
      <w:sz w:val="72"/>
      <w:szCs w:val="72"/>
    </w:rPr>
  </w:style>
  <w:style w:type="paragraph" w:styleId="Subtitle">
    <w:name w:val="Subtitle"/>
    <w:basedOn w:val="Normal"/>
    <w:qFormat/>
    <w:rsid w:val="00EF7B96"/>
    <w:pPr>
      <w:spacing w:before="360" w:after="80" w:line="240" w:lineRule="auto"/>
    </w:pPr>
    <w:rPr>
      <w:rFonts w:ascii="Georgia" w:eastAsia="Georgia" w:hAnsi="Georgia" w:cs="Georgia"/>
      <w:i/>
      <w:iCs/>
      <w:color w:val="666666"/>
      <w:sz w:val="48"/>
      <w:szCs w:val="48"/>
    </w:rPr>
  </w:style>
  <w:style w:type="paragraph" w:styleId="ListParagraph">
    <w:name w:val="List Paragraph"/>
    <w:basedOn w:val="Normal"/>
    <w:uiPriority w:val="34"/>
    <w:qFormat/>
    <w:rsid w:val="009E4235"/>
    <w:pPr>
      <w:ind w:left="720"/>
    </w:pPr>
  </w:style>
  <w:style w:type="character" w:styleId="Emphasis">
    <w:name w:val="Emphasis"/>
    <w:basedOn w:val="DefaultParagraphFont"/>
    <w:qFormat/>
    <w:rsid w:val="00292EE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line="276" w:lineRule="auto"/>
    </w:pPr>
    <w:rPr>
      <w:rFonts w:ascii="Arial" w:eastAsia="Arial" w:hAnsi="Arial" w:cs="Arial"/>
      <w:color w:val="000000"/>
      <w:sz w:val="22"/>
      <w:szCs w:val="22"/>
    </w:rPr>
  </w:style>
  <w:style w:type="paragraph" w:styleId="Heading1">
    <w:name w:val="heading 1"/>
    <w:basedOn w:val="Normal"/>
    <w:next w:val="Normal"/>
    <w:qFormat/>
    <w:rsid w:val="00EF7B96"/>
    <w:pPr>
      <w:spacing w:before="480" w:after="120" w:line="240" w:lineRule="auto"/>
      <w:outlineLvl w:val="0"/>
    </w:pPr>
    <w:rPr>
      <w:b/>
      <w:bCs/>
      <w:sz w:val="48"/>
      <w:szCs w:val="48"/>
    </w:rPr>
  </w:style>
  <w:style w:type="paragraph" w:styleId="Heading2">
    <w:name w:val="heading 2"/>
    <w:basedOn w:val="Normal"/>
    <w:next w:val="Normal"/>
    <w:qFormat/>
    <w:rsid w:val="00EF7B96"/>
    <w:pPr>
      <w:spacing w:before="360" w:after="80" w:line="240" w:lineRule="auto"/>
      <w:outlineLvl w:val="1"/>
    </w:pPr>
    <w:rPr>
      <w:b/>
      <w:bCs/>
      <w:sz w:val="36"/>
      <w:szCs w:val="36"/>
    </w:rPr>
  </w:style>
  <w:style w:type="paragraph" w:styleId="Heading3">
    <w:name w:val="heading 3"/>
    <w:basedOn w:val="Normal"/>
    <w:next w:val="Normal"/>
    <w:qFormat/>
    <w:rsid w:val="00EF7B96"/>
    <w:pPr>
      <w:spacing w:before="280" w:after="80" w:line="240" w:lineRule="auto"/>
      <w:outlineLvl w:val="2"/>
    </w:pPr>
    <w:rPr>
      <w:b/>
      <w:bCs/>
      <w:sz w:val="28"/>
      <w:szCs w:val="28"/>
    </w:rPr>
  </w:style>
  <w:style w:type="paragraph" w:styleId="Heading4">
    <w:name w:val="heading 4"/>
    <w:basedOn w:val="Normal"/>
    <w:next w:val="Normal"/>
    <w:qFormat/>
    <w:rsid w:val="00EF7B96"/>
    <w:pPr>
      <w:spacing w:before="240" w:after="40" w:line="240" w:lineRule="auto"/>
      <w:outlineLvl w:val="3"/>
    </w:pPr>
    <w:rPr>
      <w:b/>
      <w:bCs/>
      <w:sz w:val="24"/>
      <w:szCs w:val="24"/>
    </w:rPr>
  </w:style>
  <w:style w:type="paragraph" w:styleId="Heading5">
    <w:name w:val="heading 5"/>
    <w:basedOn w:val="Normal"/>
    <w:next w:val="Normal"/>
    <w:qFormat/>
    <w:rsid w:val="00EF7B96"/>
    <w:pPr>
      <w:spacing w:before="220" w:after="40" w:line="240" w:lineRule="auto"/>
      <w:outlineLvl w:val="4"/>
    </w:pPr>
    <w:rPr>
      <w:b/>
      <w:bCs/>
    </w:rPr>
  </w:style>
  <w:style w:type="paragraph" w:styleId="Heading6">
    <w:name w:val="heading 6"/>
    <w:basedOn w:val="Normal"/>
    <w:next w:val="Normal"/>
    <w:qFormat/>
    <w:rsid w:val="00EF7B96"/>
    <w:pPr>
      <w:spacing w:before="200" w:after="40" w:line="240" w:lineRule="auto"/>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480" w:after="120" w:line="240" w:lineRule="auto"/>
    </w:pPr>
    <w:rPr>
      <w:b/>
      <w:bCs/>
      <w:sz w:val="72"/>
      <w:szCs w:val="72"/>
    </w:rPr>
  </w:style>
  <w:style w:type="paragraph" w:styleId="Subtitle">
    <w:name w:val="Subtitle"/>
    <w:basedOn w:val="Normal"/>
    <w:qFormat/>
    <w:rsid w:val="00EF7B96"/>
    <w:pPr>
      <w:spacing w:before="360" w:after="80" w:line="240" w:lineRule="auto"/>
    </w:pPr>
    <w:rPr>
      <w:rFonts w:ascii="Georgia" w:eastAsia="Georgia" w:hAnsi="Georgia" w:cs="Georgia"/>
      <w:i/>
      <w:iCs/>
      <w:color w:val="666666"/>
      <w:sz w:val="48"/>
      <w:szCs w:val="48"/>
    </w:rPr>
  </w:style>
  <w:style w:type="paragraph" w:styleId="ListParagraph">
    <w:name w:val="List Paragraph"/>
    <w:basedOn w:val="Normal"/>
    <w:uiPriority w:val="34"/>
    <w:qFormat/>
    <w:rsid w:val="009E4235"/>
    <w:pPr>
      <w:ind w:left="720"/>
    </w:pPr>
  </w:style>
  <w:style w:type="character" w:styleId="Emphasis">
    <w:name w:val="Emphasis"/>
    <w:basedOn w:val="DefaultParagraphFont"/>
    <w:qFormat/>
    <w:rsid w:val="00292E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A5BD79-FE56-4671-8769-ED89435FE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3128</CharactersWithSpaces>
  <SharedDoc>false</SharedDoc>
  <HLinks>
    <vt:vector size="30" baseType="variant">
      <vt:variant>
        <vt:i4>1179705</vt:i4>
      </vt:variant>
      <vt:variant>
        <vt:i4>12</vt:i4>
      </vt:variant>
      <vt:variant>
        <vt:i4>0</vt:i4>
      </vt:variant>
      <vt:variant>
        <vt:i4>5</vt:i4>
      </vt:variant>
      <vt:variant>
        <vt:lpwstr>mailto:Jesrflores@gmail.com</vt:lpwstr>
      </vt:variant>
      <vt:variant>
        <vt:lpwstr/>
      </vt:variant>
      <vt:variant>
        <vt:i4>1179705</vt:i4>
      </vt:variant>
      <vt:variant>
        <vt:i4>9</vt:i4>
      </vt:variant>
      <vt:variant>
        <vt:i4>0</vt:i4>
      </vt:variant>
      <vt:variant>
        <vt:i4>5</vt:i4>
      </vt:variant>
      <vt:variant>
        <vt:lpwstr>mailto:Jesrflores@gmail.com</vt:lpwstr>
      </vt:variant>
      <vt:variant>
        <vt:lpwstr/>
      </vt:variant>
      <vt:variant>
        <vt:i4>1179705</vt:i4>
      </vt:variant>
      <vt:variant>
        <vt:i4>6</vt:i4>
      </vt:variant>
      <vt:variant>
        <vt:i4>0</vt:i4>
      </vt:variant>
      <vt:variant>
        <vt:i4>5</vt:i4>
      </vt:variant>
      <vt:variant>
        <vt:lpwstr>mailto:Jesrflores@gmail.com</vt:lpwstr>
      </vt:variant>
      <vt:variant>
        <vt:lpwstr/>
      </vt:variant>
      <vt:variant>
        <vt:i4>1179705</vt:i4>
      </vt:variant>
      <vt:variant>
        <vt:i4>3</vt:i4>
      </vt:variant>
      <vt:variant>
        <vt:i4>0</vt:i4>
      </vt:variant>
      <vt:variant>
        <vt:i4>5</vt:i4>
      </vt:variant>
      <vt:variant>
        <vt:lpwstr>mailto:Jesrflores@gmail.com</vt:lpwstr>
      </vt:variant>
      <vt:variant>
        <vt:lpwstr/>
      </vt:variant>
      <vt:variant>
        <vt:i4>1179705</vt:i4>
      </vt:variant>
      <vt:variant>
        <vt:i4>0</vt:i4>
      </vt:variant>
      <vt:variant>
        <vt:i4>0</vt:i4>
      </vt:variant>
      <vt:variant>
        <vt:i4>5</vt:i4>
      </vt:variant>
      <vt:variant>
        <vt:lpwstr>mailto:Jesrflores@gmail.com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Eryn</dc:creator>
  <cp:lastModifiedBy>Imelda</cp:lastModifiedBy>
  <cp:revision>3</cp:revision>
  <cp:lastPrinted>2012-03-26T00:41:00Z</cp:lastPrinted>
  <dcterms:created xsi:type="dcterms:W3CDTF">2014-07-08T04:40:00Z</dcterms:created>
  <dcterms:modified xsi:type="dcterms:W3CDTF">2014-07-09T02:58:00Z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325158941</vt:i4>
  </property>
</Properties>
</file>