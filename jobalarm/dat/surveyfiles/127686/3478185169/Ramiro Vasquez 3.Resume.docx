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07AA" w:rsidRPr="000107AA" w:rsidRDefault="000107AA" w:rsidP="000107AA">
      <w:pPr>
        <w:jc w:val="center"/>
        <w:rPr>
          <w:sz w:val="22"/>
          <w:szCs w:val="22"/>
        </w:rPr>
      </w:pPr>
      <w:bookmarkStart w:id="0" w:name="_GoBack"/>
      <w:r w:rsidRPr="000107AA">
        <w:rPr>
          <w:sz w:val="40"/>
          <w:szCs w:val="40"/>
        </w:rPr>
        <w:t>Ramiro Vasquez</w:t>
      </w:r>
      <w:bookmarkEnd w:id="0"/>
      <w:r w:rsidRPr="000107AA">
        <w:rPr>
          <w:sz w:val="22"/>
          <w:szCs w:val="22"/>
        </w:rPr>
        <w:br/>
        <w:t>629 West 135 Street,</w:t>
      </w:r>
      <w:r>
        <w:rPr>
          <w:sz w:val="22"/>
          <w:szCs w:val="22"/>
        </w:rPr>
        <w:t xml:space="preserve"> New York, N.Y. 1003</w:t>
      </w:r>
      <w:r>
        <w:rPr>
          <w:sz w:val="22"/>
          <w:szCs w:val="22"/>
        </w:rPr>
        <w:br/>
      </w:r>
      <w:r w:rsidRPr="000107AA">
        <w:rPr>
          <w:sz w:val="22"/>
          <w:szCs w:val="22"/>
        </w:rPr>
        <w:t>347-818-5160</w:t>
      </w:r>
      <w:r>
        <w:rPr>
          <w:sz w:val="22"/>
          <w:szCs w:val="22"/>
        </w:rPr>
        <w:t xml:space="preserve"> |</w:t>
      </w:r>
      <w:r w:rsidRPr="000107AA">
        <w:rPr>
          <w:sz w:val="22"/>
          <w:szCs w:val="22"/>
        </w:rPr>
        <w:t xml:space="preserve"> ramiro-vasq</w:t>
      </w:r>
      <w:r>
        <w:rPr>
          <w:sz w:val="22"/>
          <w:szCs w:val="22"/>
        </w:rPr>
        <w:t>uez@mymail.berkeleycollege.edu</w:t>
      </w:r>
    </w:p>
    <w:p w:rsidR="000107AA" w:rsidRPr="000107AA" w:rsidRDefault="00C4329E" w:rsidP="000107AA">
      <w:pPr>
        <w:rPr>
          <w:b/>
          <w:sz w:val="22"/>
          <w:szCs w:val="22"/>
        </w:rPr>
      </w:pPr>
      <w:r w:rsidRPr="00C4329E">
        <w:rPr>
          <w:noProof/>
          <w:sz w:val="22"/>
          <w:szCs w:val="22"/>
        </w:rPr>
        <w:pict>
          <v:line id="Straight Connector 1" o:spid="_x0000_s1026" style="position:absolute;z-index:251659264;visibility:visible;mso-width-relative:margin" from="0,16.1pt" to="468pt,16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" strokeweight="2pt">
            <v:shadow on="t" opacity="24903f" origin=",.5" offset="0,.55556mm"/>
          </v:line>
        </w:pict>
      </w:r>
      <w:r w:rsidR="000107AA">
        <w:rPr>
          <w:sz w:val="22"/>
          <w:szCs w:val="22"/>
        </w:rPr>
        <w:br/>
      </w:r>
      <w:r w:rsidR="000107AA" w:rsidRPr="000107AA">
        <w:rPr>
          <w:sz w:val="22"/>
          <w:szCs w:val="22"/>
        </w:rPr>
        <w:br/>
      </w:r>
      <w:r w:rsidR="000107AA">
        <w:rPr>
          <w:b/>
          <w:sz w:val="22"/>
          <w:szCs w:val="22"/>
        </w:rPr>
        <w:t>EDUCATION</w:t>
      </w:r>
      <w:r w:rsidR="000107AA" w:rsidRPr="000107AA">
        <w:rPr>
          <w:b/>
          <w:sz w:val="22"/>
          <w:szCs w:val="22"/>
        </w:rPr>
        <w:t xml:space="preserve">            </w:t>
      </w:r>
    </w:p>
    <w:p w:rsidR="000107AA" w:rsidRPr="000107AA" w:rsidRDefault="000107AA" w:rsidP="000107AA">
      <w:pPr>
        <w:rPr>
          <w:sz w:val="22"/>
          <w:szCs w:val="22"/>
        </w:rPr>
      </w:pPr>
    </w:p>
    <w:p w:rsidR="000107AA" w:rsidRPr="000107AA" w:rsidRDefault="000107AA" w:rsidP="000107AA">
      <w:pPr>
        <w:rPr>
          <w:sz w:val="22"/>
          <w:szCs w:val="22"/>
        </w:rPr>
      </w:pPr>
      <w:r w:rsidRPr="000107AA">
        <w:rPr>
          <w:b/>
          <w:sz w:val="22"/>
          <w:szCs w:val="22"/>
        </w:rPr>
        <w:t>Berkeley College</w:t>
      </w:r>
      <w:r w:rsidRPr="000107AA">
        <w:rPr>
          <w:sz w:val="22"/>
          <w:szCs w:val="22"/>
        </w:rPr>
        <w:t xml:space="preserve">, New York, N.Y.   </w:t>
      </w:r>
      <w:r w:rsidRPr="000107AA">
        <w:rPr>
          <w:sz w:val="22"/>
          <w:szCs w:val="22"/>
        </w:rPr>
        <w:tab/>
      </w:r>
      <w:r w:rsidRPr="000107AA">
        <w:rPr>
          <w:sz w:val="22"/>
          <w:szCs w:val="22"/>
        </w:rPr>
        <w:tab/>
      </w:r>
      <w:r w:rsidRPr="000107AA">
        <w:rPr>
          <w:sz w:val="22"/>
          <w:szCs w:val="22"/>
        </w:rPr>
        <w:tab/>
      </w:r>
      <w:r w:rsidRPr="000107AA">
        <w:rPr>
          <w:sz w:val="22"/>
          <w:szCs w:val="22"/>
        </w:rPr>
        <w:tab/>
      </w:r>
      <w:r w:rsidRPr="000107AA">
        <w:rPr>
          <w:sz w:val="22"/>
          <w:szCs w:val="22"/>
        </w:rPr>
        <w:tab/>
        <w:t>December 2013</w:t>
      </w:r>
      <w:r w:rsidRPr="000107AA">
        <w:rPr>
          <w:sz w:val="22"/>
          <w:szCs w:val="22"/>
        </w:rPr>
        <w:br/>
        <w:t xml:space="preserve">Bachelors in Business Administration, International Business  </w:t>
      </w:r>
    </w:p>
    <w:p w:rsidR="000107AA" w:rsidRPr="000107AA" w:rsidRDefault="000107AA" w:rsidP="000107AA">
      <w:pPr>
        <w:rPr>
          <w:sz w:val="22"/>
          <w:szCs w:val="22"/>
        </w:rPr>
      </w:pPr>
    </w:p>
    <w:p w:rsidR="000107AA" w:rsidRPr="000107AA" w:rsidRDefault="000107AA" w:rsidP="000107AA">
      <w:pPr>
        <w:rPr>
          <w:b/>
          <w:sz w:val="22"/>
          <w:szCs w:val="22"/>
        </w:rPr>
      </w:pPr>
      <w:r>
        <w:rPr>
          <w:b/>
          <w:sz w:val="22"/>
          <w:szCs w:val="22"/>
        </w:rPr>
        <w:t>WORK EXPERIENCE</w:t>
      </w:r>
    </w:p>
    <w:p w:rsidR="00E23D55" w:rsidRDefault="00E23D55" w:rsidP="00E23D55">
      <w:pPr>
        <w:rPr>
          <w:sz w:val="22"/>
          <w:szCs w:val="22"/>
        </w:rPr>
      </w:pPr>
      <w:r w:rsidRPr="000107AA">
        <w:rPr>
          <w:b/>
          <w:sz w:val="22"/>
          <w:szCs w:val="22"/>
        </w:rPr>
        <w:t>Opinion Access Corp</w:t>
      </w:r>
      <w:r w:rsidRPr="000107AA">
        <w:rPr>
          <w:sz w:val="22"/>
          <w:szCs w:val="22"/>
        </w:rPr>
        <w:t>, Queens,</w:t>
      </w:r>
      <w:r>
        <w:rPr>
          <w:sz w:val="22"/>
          <w:szCs w:val="22"/>
        </w:rPr>
        <w:t xml:space="preserve"> N.Y.     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September 2013 - Present</w:t>
      </w:r>
    </w:p>
    <w:p w:rsidR="00E23D55" w:rsidRPr="000107AA" w:rsidRDefault="00E23D55" w:rsidP="00E23D55">
      <w:pPr>
        <w:tabs>
          <w:tab w:val="left" w:pos="5799"/>
        </w:tabs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September 2009-  October 2010</w:t>
      </w:r>
    </w:p>
    <w:p w:rsidR="00E23D55" w:rsidRPr="000107AA" w:rsidRDefault="00E23D55" w:rsidP="00E23D55">
      <w:pPr>
        <w:rPr>
          <w:sz w:val="22"/>
          <w:szCs w:val="22"/>
        </w:rPr>
      </w:pPr>
      <w:r w:rsidRPr="000107AA">
        <w:rPr>
          <w:sz w:val="22"/>
          <w:szCs w:val="22"/>
        </w:rPr>
        <w:t>Telephone Interviewer</w:t>
      </w:r>
    </w:p>
    <w:p w:rsidR="00E23D55" w:rsidRPr="000107AA" w:rsidRDefault="00E23D55" w:rsidP="00E23D55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0107AA">
        <w:rPr>
          <w:sz w:val="22"/>
          <w:szCs w:val="22"/>
        </w:rPr>
        <w:t>Experienced with various market research techniques to assess customer satisfaction, customer segmentation, visual appeal, brand perception, and usage pattern.</w:t>
      </w:r>
    </w:p>
    <w:p w:rsidR="00E23D55" w:rsidRPr="000107AA" w:rsidRDefault="00E23D55" w:rsidP="00E23D55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0107AA">
        <w:rPr>
          <w:sz w:val="22"/>
          <w:szCs w:val="22"/>
        </w:rPr>
        <w:t>Conducted verbal, written and interpersonal communication skills and willingness to collaborate with a cross-functional team to drive the implementation and execution of projects.</w:t>
      </w:r>
      <w:r w:rsidRPr="000107AA">
        <w:rPr>
          <w:sz w:val="22"/>
          <w:szCs w:val="22"/>
        </w:rPr>
        <w:br/>
      </w:r>
    </w:p>
    <w:p w:rsidR="000107AA" w:rsidRPr="000107AA" w:rsidRDefault="000107AA" w:rsidP="000107AA">
      <w:pPr>
        <w:rPr>
          <w:sz w:val="22"/>
          <w:szCs w:val="22"/>
        </w:rPr>
      </w:pPr>
    </w:p>
    <w:p w:rsidR="000107AA" w:rsidRPr="000107AA" w:rsidRDefault="000107AA" w:rsidP="000107AA">
      <w:pPr>
        <w:rPr>
          <w:sz w:val="22"/>
          <w:szCs w:val="22"/>
        </w:rPr>
      </w:pPr>
      <w:r w:rsidRPr="000107AA">
        <w:rPr>
          <w:b/>
          <w:sz w:val="22"/>
          <w:szCs w:val="22"/>
        </w:rPr>
        <w:t>New York City Housing Authority</w:t>
      </w:r>
      <w:r w:rsidRPr="000107AA">
        <w:rPr>
          <w:sz w:val="22"/>
          <w:szCs w:val="22"/>
        </w:rPr>
        <w:t>, Queens, N.Y.</w:t>
      </w:r>
      <w:r w:rsidRPr="000107AA">
        <w:rPr>
          <w:sz w:val="22"/>
          <w:szCs w:val="22"/>
        </w:rPr>
        <w:tab/>
      </w:r>
      <w:r w:rsidRPr="000107AA">
        <w:rPr>
          <w:sz w:val="22"/>
          <w:szCs w:val="22"/>
        </w:rPr>
        <w:tab/>
      </w:r>
      <w:r w:rsidRPr="000107AA">
        <w:rPr>
          <w:sz w:val="22"/>
          <w:szCs w:val="22"/>
        </w:rPr>
        <w:tab/>
        <w:t xml:space="preserve">January </w:t>
      </w:r>
      <w:r>
        <w:rPr>
          <w:sz w:val="22"/>
          <w:szCs w:val="22"/>
        </w:rPr>
        <w:t>-December 2012</w:t>
      </w:r>
    </w:p>
    <w:p w:rsidR="000107AA" w:rsidRPr="000107AA" w:rsidRDefault="000107AA" w:rsidP="000107AA">
      <w:pPr>
        <w:rPr>
          <w:sz w:val="22"/>
          <w:szCs w:val="22"/>
        </w:rPr>
      </w:pPr>
      <w:r w:rsidRPr="000107AA">
        <w:rPr>
          <w:sz w:val="22"/>
          <w:szCs w:val="22"/>
        </w:rPr>
        <w:t>Customer Service Representative</w:t>
      </w:r>
    </w:p>
    <w:p w:rsidR="000107AA" w:rsidRPr="000107AA" w:rsidRDefault="000107AA" w:rsidP="000107AA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0107AA">
        <w:rPr>
          <w:sz w:val="22"/>
          <w:szCs w:val="22"/>
        </w:rPr>
        <w:t>Login in complaints from tenants into the computer system.</w:t>
      </w:r>
    </w:p>
    <w:p w:rsidR="000107AA" w:rsidRPr="000107AA" w:rsidRDefault="000107AA" w:rsidP="000107AA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0107AA">
        <w:rPr>
          <w:sz w:val="22"/>
          <w:szCs w:val="22"/>
        </w:rPr>
        <w:t>Responded to customer inquiry calls, quickly assessing the customer’s needs and problems in order to deliver an ideal solution.</w:t>
      </w:r>
    </w:p>
    <w:p w:rsidR="000107AA" w:rsidRPr="000107AA" w:rsidRDefault="000107AA" w:rsidP="000107AA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0107AA">
        <w:rPr>
          <w:sz w:val="22"/>
          <w:szCs w:val="22"/>
        </w:rPr>
        <w:t>Conveyed dignity and respect to hundreds of New York City Housing Authority Customers, taking the extra step to provide more service.</w:t>
      </w:r>
    </w:p>
    <w:p w:rsidR="000107AA" w:rsidRPr="000107AA" w:rsidRDefault="000107AA" w:rsidP="000107AA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0107AA">
        <w:rPr>
          <w:sz w:val="22"/>
          <w:szCs w:val="22"/>
        </w:rPr>
        <w:t>Handled emotional customers with delicacy, listening empathetically while maintaining company policy.</w:t>
      </w:r>
    </w:p>
    <w:p w:rsidR="000107AA" w:rsidRPr="000107AA" w:rsidRDefault="000107AA" w:rsidP="000107AA">
      <w:pPr>
        <w:rPr>
          <w:sz w:val="22"/>
          <w:szCs w:val="22"/>
        </w:rPr>
      </w:pPr>
    </w:p>
    <w:p w:rsidR="000107AA" w:rsidRPr="000107AA" w:rsidRDefault="000107AA" w:rsidP="000107AA">
      <w:pPr>
        <w:rPr>
          <w:sz w:val="22"/>
          <w:szCs w:val="22"/>
        </w:rPr>
      </w:pPr>
      <w:r w:rsidRPr="000107AA">
        <w:rPr>
          <w:b/>
          <w:sz w:val="22"/>
          <w:szCs w:val="22"/>
        </w:rPr>
        <w:t>Investors Capital</w:t>
      </w:r>
      <w:r w:rsidRPr="000107AA">
        <w:rPr>
          <w:sz w:val="22"/>
          <w:szCs w:val="22"/>
        </w:rPr>
        <w:t xml:space="preserve">, New York, N.Y.                              </w:t>
      </w:r>
      <w:r w:rsidRPr="000107AA">
        <w:rPr>
          <w:sz w:val="22"/>
          <w:szCs w:val="22"/>
        </w:rPr>
        <w:tab/>
        <w:t xml:space="preserve">November 2010-December 2011                     </w:t>
      </w:r>
      <w:r w:rsidRPr="000107AA">
        <w:rPr>
          <w:sz w:val="22"/>
          <w:szCs w:val="22"/>
        </w:rPr>
        <w:br/>
        <w:t xml:space="preserve">Financial Internship  </w:t>
      </w:r>
    </w:p>
    <w:p w:rsidR="000107AA" w:rsidRPr="000107AA" w:rsidRDefault="000107AA" w:rsidP="000107AA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0107AA">
        <w:rPr>
          <w:sz w:val="22"/>
          <w:szCs w:val="22"/>
        </w:rPr>
        <w:t>Prepared and analyzed financial statements of local business.</w:t>
      </w:r>
    </w:p>
    <w:p w:rsidR="000107AA" w:rsidRPr="000107AA" w:rsidRDefault="000107AA" w:rsidP="000107AA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0107AA">
        <w:rPr>
          <w:sz w:val="22"/>
          <w:szCs w:val="22"/>
        </w:rPr>
        <w:t>Reviewed current trends in financial industry and created PowerPoint presentations for clients.</w:t>
      </w:r>
    </w:p>
    <w:p w:rsidR="000107AA" w:rsidRPr="000107AA" w:rsidRDefault="000107AA" w:rsidP="000107AA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0107AA">
        <w:rPr>
          <w:sz w:val="22"/>
          <w:szCs w:val="22"/>
        </w:rPr>
        <w:t>Worked with Financial Consultant</w:t>
      </w:r>
      <w:r>
        <w:rPr>
          <w:sz w:val="22"/>
          <w:szCs w:val="22"/>
        </w:rPr>
        <w:t>s and assisted in organizing FA/</w:t>
      </w:r>
      <w:r w:rsidRPr="000107AA">
        <w:rPr>
          <w:sz w:val="22"/>
          <w:szCs w:val="22"/>
        </w:rPr>
        <w:t>EMA Account lists.</w:t>
      </w:r>
    </w:p>
    <w:p w:rsidR="000107AA" w:rsidRPr="000107AA" w:rsidRDefault="000107AA" w:rsidP="000107AA">
      <w:pPr>
        <w:rPr>
          <w:sz w:val="22"/>
          <w:szCs w:val="22"/>
        </w:rPr>
      </w:pPr>
    </w:p>
    <w:p w:rsidR="000107AA" w:rsidRPr="000107AA" w:rsidRDefault="000107AA" w:rsidP="000107AA">
      <w:pPr>
        <w:rPr>
          <w:sz w:val="22"/>
          <w:szCs w:val="22"/>
        </w:rPr>
      </w:pPr>
      <w:r w:rsidRPr="000107AA">
        <w:rPr>
          <w:b/>
          <w:sz w:val="22"/>
          <w:szCs w:val="22"/>
        </w:rPr>
        <w:t>Morrell Wine</w:t>
      </w:r>
      <w:r w:rsidRPr="000107AA">
        <w:rPr>
          <w:sz w:val="22"/>
          <w:szCs w:val="22"/>
        </w:rPr>
        <w:t xml:space="preserve">, New York, N.Y.      </w:t>
      </w:r>
      <w:r w:rsidRPr="000107AA">
        <w:rPr>
          <w:sz w:val="22"/>
          <w:szCs w:val="22"/>
        </w:rPr>
        <w:tab/>
      </w:r>
      <w:r w:rsidRPr="000107AA">
        <w:rPr>
          <w:sz w:val="22"/>
          <w:szCs w:val="22"/>
        </w:rPr>
        <w:tab/>
      </w:r>
      <w:r w:rsidRPr="000107AA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0107AA">
        <w:rPr>
          <w:sz w:val="22"/>
          <w:szCs w:val="22"/>
        </w:rPr>
        <w:t xml:space="preserve">July 2009 - September 2009 </w:t>
      </w:r>
    </w:p>
    <w:p w:rsidR="000107AA" w:rsidRPr="000107AA" w:rsidRDefault="000107AA" w:rsidP="000107AA">
      <w:pPr>
        <w:rPr>
          <w:sz w:val="22"/>
          <w:szCs w:val="22"/>
        </w:rPr>
      </w:pPr>
      <w:r w:rsidRPr="000107AA">
        <w:rPr>
          <w:sz w:val="22"/>
          <w:szCs w:val="22"/>
        </w:rPr>
        <w:t xml:space="preserve"> Customer Service Internship </w:t>
      </w:r>
    </w:p>
    <w:p w:rsidR="000107AA" w:rsidRPr="000107AA" w:rsidRDefault="000107AA" w:rsidP="000107AA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0107AA">
        <w:rPr>
          <w:sz w:val="22"/>
          <w:szCs w:val="22"/>
        </w:rPr>
        <w:t>Assisted marketing department in generating new customer leads.</w:t>
      </w:r>
    </w:p>
    <w:p w:rsidR="000107AA" w:rsidRPr="000107AA" w:rsidRDefault="000107AA" w:rsidP="000107AA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0107AA">
        <w:rPr>
          <w:sz w:val="22"/>
          <w:szCs w:val="22"/>
        </w:rPr>
        <w:t>Performed online research on winespectator.com, erobertparker.com and wineaccess.com.</w:t>
      </w:r>
    </w:p>
    <w:p w:rsidR="000107AA" w:rsidRPr="000107AA" w:rsidRDefault="000107AA" w:rsidP="000107AA">
      <w:pPr>
        <w:rPr>
          <w:sz w:val="22"/>
          <w:szCs w:val="22"/>
        </w:rPr>
      </w:pPr>
    </w:p>
    <w:p w:rsidR="000107AA" w:rsidRPr="000107AA" w:rsidRDefault="000107AA" w:rsidP="000107AA">
      <w:pPr>
        <w:rPr>
          <w:b/>
          <w:sz w:val="22"/>
          <w:szCs w:val="22"/>
        </w:rPr>
      </w:pPr>
      <w:r w:rsidRPr="000107AA">
        <w:rPr>
          <w:b/>
          <w:sz w:val="22"/>
          <w:szCs w:val="22"/>
        </w:rPr>
        <w:t xml:space="preserve">TECHNOLOGY </w:t>
      </w:r>
      <w:r>
        <w:rPr>
          <w:b/>
          <w:sz w:val="22"/>
          <w:szCs w:val="22"/>
        </w:rPr>
        <w:t>SKILLS</w:t>
      </w:r>
      <w:r w:rsidRPr="000107AA">
        <w:rPr>
          <w:b/>
          <w:sz w:val="22"/>
          <w:szCs w:val="22"/>
        </w:rPr>
        <w:br/>
      </w:r>
    </w:p>
    <w:p w:rsidR="000107AA" w:rsidRDefault="000107AA" w:rsidP="000107AA">
      <w:pPr>
        <w:rPr>
          <w:sz w:val="22"/>
          <w:szCs w:val="22"/>
        </w:rPr>
      </w:pPr>
      <w:r>
        <w:rPr>
          <w:sz w:val="22"/>
          <w:szCs w:val="22"/>
        </w:rPr>
        <w:t xml:space="preserve">Windows, Microsoft Office Applications: Excel, Access, PowerPoint, </w:t>
      </w:r>
      <w:r w:rsidRPr="000107AA">
        <w:rPr>
          <w:sz w:val="22"/>
          <w:szCs w:val="22"/>
        </w:rPr>
        <w:t>Word</w:t>
      </w:r>
      <w:r w:rsidR="001737AF">
        <w:rPr>
          <w:sz w:val="22"/>
          <w:szCs w:val="22"/>
        </w:rPr>
        <w:t>,</w:t>
      </w:r>
      <w:r w:rsidR="006B4F4F">
        <w:rPr>
          <w:sz w:val="22"/>
          <w:szCs w:val="22"/>
        </w:rPr>
        <w:t xml:space="preserve"> </w:t>
      </w:r>
      <w:r w:rsidR="001737AF">
        <w:rPr>
          <w:sz w:val="22"/>
          <w:szCs w:val="22"/>
        </w:rPr>
        <w:t>MS project</w:t>
      </w:r>
      <w:r w:rsidR="006B4F4F">
        <w:rPr>
          <w:sz w:val="22"/>
          <w:szCs w:val="22"/>
        </w:rPr>
        <w:t>.</w:t>
      </w:r>
    </w:p>
    <w:p w:rsidR="006B4F4F" w:rsidRDefault="006B4F4F" w:rsidP="000107AA">
      <w:pPr>
        <w:rPr>
          <w:sz w:val="22"/>
          <w:szCs w:val="22"/>
        </w:rPr>
      </w:pPr>
    </w:p>
    <w:p w:rsidR="005B5D25" w:rsidRPr="000107AA" w:rsidRDefault="005B5D25" w:rsidP="000107AA"/>
    <w:sectPr w:rsidR="005B5D25" w:rsidRPr="000107AA" w:rsidSect="00010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2E040D7"/>
    <w:multiLevelType w:val="hybridMultilevel"/>
    <w:tmpl w:val="6EA41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0851C2"/>
    <w:multiLevelType w:val="hybridMultilevel"/>
    <w:tmpl w:val="92961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D408AF"/>
    <w:multiLevelType w:val="hybridMultilevel"/>
    <w:tmpl w:val="AC5E4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0A54B58"/>
    <w:multiLevelType w:val="hybridMultilevel"/>
    <w:tmpl w:val="6540A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9B93BE2"/>
    <w:multiLevelType w:val="hybridMultilevel"/>
    <w:tmpl w:val="01767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9"/>
  </w:num>
  <w:num w:numId="9">
    <w:abstractNumId w:val="8"/>
  </w:num>
  <w:num w:numId="10">
    <w:abstractNumId w:val="6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91"/>
  <w:defaultTabStop w:val="720"/>
  <w:characterSpacingControl w:val="doNotCompress"/>
  <w:compat>
    <w:useFELayout/>
  </w:compat>
  <w:rsids>
    <w:rsidRoot w:val="000107AA"/>
    <w:rsid w:val="000107AA"/>
    <w:rsid w:val="001737AF"/>
    <w:rsid w:val="003C6C1F"/>
    <w:rsid w:val="005B5D25"/>
    <w:rsid w:val="006B4F4F"/>
    <w:rsid w:val="007647BB"/>
    <w:rsid w:val="009B200B"/>
    <w:rsid w:val="00AA7C65"/>
    <w:rsid w:val="00C15846"/>
    <w:rsid w:val="00C4329E"/>
    <w:rsid w:val="00E23D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C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07A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07A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315</Words>
  <Characters>1801</Characters>
  <Application>Microsoft Office Word</Application>
  <DocSecurity>0</DocSecurity>
  <Lines>15</Lines>
  <Paragraphs>4</Paragraphs>
  <ScaleCrop>false</ScaleCrop>
  <Company>Home</Company>
  <LinksUpToDate>false</LinksUpToDate>
  <CharactersWithSpaces>2112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Iris</dc:creator>
  <cp:lastModifiedBy>ramiro</cp:lastModifiedBy>
  <cp:revision>2</cp:revision>
  <dcterms:created xsi:type="dcterms:W3CDTF">2014-12-10T23:47:00Z</dcterms:created>
  <dcterms:modified xsi:type="dcterms:W3CDTF">2014-12-10T23:47:00Z</dcterms:modified>
</cp:coreProperties>
</file>