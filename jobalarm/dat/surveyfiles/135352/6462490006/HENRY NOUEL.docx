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EAAFB94" w14:textId="5168A0AC" w:rsidR="002E1A11" w:rsidRPr="00593AE5" w:rsidRDefault="005222A4" w:rsidP="005222A4">
      <w:pPr>
        <w:widowControl w:val="0"/>
        <w:autoSpaceDE w:val="0"/>
        <w:autoSpaceDN w:val="0"/>
        <w:adjustRightInd w:val="0"/>
        <w:ind w:left="2880"/>
        <w:rPr>
          <w:rFonts w:ascii="Times New Roman" w:hAnsi="Times New Roman" w:cs="Times New Roman"/>
          <w:b/>
          <w:bCs/>
        </w:rPr>
      </w:pPr>
      <w:r w:rsidRPr="00593AE5">
        <w:rPr>
          <w:rFonts w:ascii="Times New Roman" w:hAnsi="Times New Roman" w:cs="Times New Roman"/>
          <w:b/>
          <w:bCs/>
        </w:rPr>
        <w:t xml:space="preserve">     </w:t>
      </w:r>
      <w:r w:rsidR="006B0343">
        <w:rPr>
          <w:rFonts w:ascii="Times New Roman" w:hAnsi="Times New Roman" w:cs="Times New Roman"/>
          <w:b/>
          <w:bCs/>
        </w:rPr>
        <w:t xml:space="preserve">   </w:t>
      </w:r>
      <w:r w:rsidRPr="00593AE5">
        <w:rPr>
          <w:rFonts w:ascii="Times New Roman" w:hAnsi="Times New Roman" w:cs="Times New Roman"/>
          <w:b/>
          <w:bCs/>
        </w:rPr>
        <w:t xml:space="preserve"> </w:t>
      </w:r>
      <w:r w:rsidR="002E1A11" w:rsidRPr="00593AE5">
        <w:rPr>
          <w:rFonts w:ascii="Times New Roman" w:hAnsi="Times New Roman" w:cs="Times New Roman"/>
          <w:b/>
          <w:bCs/>
        </w:rPr>
        <w:t>HENRY NOUEL</w:t>
      </w:r>
    </w:p>
    <w:p w14:paraId="20821B55" w14:textId="77777777" w:rsidR="002E1A11" w:rsidRPr="00593AE5" w:rsidRDefault="002E1A11" w:rsidP="002E1A1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343434"/>
        </w:rPr>
      </w:pPr>
      <w:r w:rsidRPr="00593AE5">
        <w:rPr>
          <w:rFonts w:ascii="Times New Roman" w:hAnsi="Times New Roman" w:cs="Times New Roman"/>
          <w:color w:val="343434"/>
        </w:rPr>
        <w:t>4236 L STREET</w:t>
      </w:r>
    </w:p>
    <w:p w14:paraId="3A5F590E" w14:textId="6D778441" w:rsidR="002E1A11" w:rsidRPr="00593AE5" w:rsidRDefault="00660442" w:rsidP="002E1A1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343434"/>
        </w:rPr>
      </w:pPr>
      <w:r w:rsidRPr="00593AE5">
        <w:rPr>
          <w:rFonts w:ascii="Times New Roman" w:hAnsi="Times New Roman" w:cs="Times New Roman"/>
          <w:color w:val="343434"/>
        </w:rPr>
        <w:t>Philadelphia, PA</w:t>
      </w:r>
      <w:r w:rsidR="002E1A11" w:rsidRPr="00593AE5">
        <w:rPr>
          <w:rFonts w:ascii="Times New Roman" w:hAnsi="Times New Roman" w:cs="Times New Roman"/>
          <w:color w:val="343434"/>
        </w:rPr>
        <w:t>, 19124, United States</w:t>
      </w:r>
    </w:p>
    <w:p w14:paraId="76E84B5E" w14:textId="591EE069" w:rsidR="002E1A11" w:rsidRPr="00593AE5" w:rsidRDefault="006B0343" w:rsidP="002E1A1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343434"/>
        </w:rPr>
      </w:pPr>
      <w:r>
        <w:rPr>
          <w:rFonts w:ascii="Times New Roman" w:hAnsi="Times New Roman" w:cs="Times New Roman"/>
          <w:color w:val="343434"/>
        </w:rPr>
        <w:t>Home: 267-343-4703 Cell</w:t>
      </w:r>
      <w:r w:rsidR="00B72B82">
        <w:rPr>
          <w:rFonts w:ascii="Times New Roman" w:hAnsi="Times New Roman" w:cs="Times New Roman"/>
          <w:color w:val="343434"/>
        </w:rPr>
        <w:t>:</w:t>
      </w:r>
      <w:r w:rsidR="00B72B82" w:rsidRPr="00593AE5">
        <w:rPr>
          <w:rFonts w:ascii="Times New Roman" w:hAnsi="Times New Roman" w:cs="Times New Roman"/>
          <w:color w:val="343434"/>
        </w:rPr>
        <w:t xml:space="preserve"> 646</w:t>
      </w:r>
      <w:r w:rsidR="002E1A11" w:rsidRPr="00593AE5">
        <w:rPr>
          <w:rFonts w:ascii="Times New Roman" w:hAnsi="Times New Roman" w:cs="Times New Roman"/>
          <w:color w:val="343434"/>
        </w:rPr>
        <w:t>-249-0006</w:t>
      </w:r>
    </w:p>
    <w:p w14:paraId="48A05AD2" w14:textId="77777777" w:rsidR="002E1A11" w:rsidRPr="00593AE5" w:rsidRDefault="00673885" w:rsidP="002E1A1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343434"/>
        </w:rPr>
      </w:pPr>
      <w:hyperlink r:id="rId6" w:history="1">
        <w:r w:rsidR="00C97FF8" w:rsidRPr="00593AE5">
          <w:rPr>
            <w:rStyle w:val="Hyperlink"/>
            <w:rFonts w:ascii="Times New Roman" w:hAnsi="Times New Roman" w:cs="Times New Roman"/>
          </w:rPr>
          <w:t>HENRY_NOUEL@HOTMAIL.COM</w:t>
        </w:r>
      </w:hyperlink>
    </w:p>
    <w:p w14:paraId="4AC905ED" w14:textId="77777777" w:rsidR="00C97FF8" w:rsidRPr="00593AE5" w:rsidRDefault="00C97FF8" w:rsidP="002E1A11">
      <w:pPr>
        <w:widowControl w:val="0"/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343434"/>
        </w:rPr>
      </w:pPr>
    </w:p>
    <w:p w14:paraId="36C39EEC" w14:textId="77777777" w:rsidR="0053343B" w:rsidRPr="00593AE5" w:rsidRDefault="0053343B" w:rsidP="0053343B">
      <w:pPr>
        <w:widowControl w:val="0"/>
        <w:autoSpaceDE w:val="0"/>
        <w:autoSpaceDN w:val="0"/>
        <w:adjustRightInd w:val="0"/>
        <w:spacing w:after="100"/>
        <w:rPr>
          <w:rFonts w:ascii="Times New Roman" w:hAnsi="Times New Roman" w:cs="Times New Roman"/>
          <w:b/>
          <w:bCs/>
        </w:rPr>
      </w:pPr>
      <w:r w:rsidRPr="00593AE5">
        <w:rPr>
          <w:rFonts w:ascii="Times New Roman" w:hAnsi="Times New Roman" w:cs="Times New Roman"/>
          <w:b/>
          <w:bCs/>
        </w:rPr>
        <w:t>EDUCATION</w:t>
      </w:r>
    </w:p>
    <w:p w14:paraId="716BB9B0" w14:textId="033060E7" w:rsidR="005222A4" w:rsidRPr="00593AE5" w:rsidRDefault="0053343B" w:rsidP="005222A4">
      <w:pPr>
        <w:widowControl w:val="0"/>
        <w:autoSpaceDE w:val="0"/>
        <w:autoSpaceDN w:val="0"/>
        <w:adjustRightInd w:val="0"/>
        <w:spacing w:after="100"/>
        <w:rPr>
          <w:rFonts w:ascii="Times New Roman" w:hAnsi="Times New Roman" w:cs="Times New Roman"/>
          <w:iCs/>
          <w:color w:val="343434"/>
        </w:rPr>
      </w:pPr>
      <w:r w:rsidRPr="00593AE5">
        <w:rPr>
          <w:rFonts w:ascii="Times New Roman" w:hAnsi="Times New Roman" w:cs="Times New Roman"/>
          <w:iCs/>
          <w:color w:val="343434"/>
        </w:rPr>
        <w:t xml:space="preserve">Completed coursework towards </w:t>
      </w:r>
      <w:r w:rsidRPr="00593AE5">
        <w:rPr>
          <w:rFonts w:ascii="Times New Roman" w:hAnsi="Times New Roman" w:cs="Times New Roman"/>
          <w:b/>
          <w:iCs/>
          <w:color w:val="343434"/>
        </w:rPr>
        <w:t>MARKETING TECNICITIAN</w:t>
      </w:r>
      <w:r w:rsidR="00B72B82" w:rsidRPr="00593AE5">
        <w:rPr>
          <w:rFonts w:ascii="Times New Roman" w:hAnsi="Times New Roman" w:cs="Times New Roman"/>
          <w:iCs/>
          <w:color w:val="343434"/>
        </w:rPr>
        <w:t xml:space="preserve">, </w:t>
      </w:r>
      <w:r w:rsidR="00B72B82">
        <w:rPr>
          <w:rFonts w:ascii="Times New Roman" w:hAnsi="Times New Roman" w:cs="Times New Roman"/>
          <w:iCs/>
          <w:color w:val="343434"/>
        </w:rPr>
        <w:t>June</w:t>
      </w:r>
      <w:r w:rsidRPr="00593AE5">
        <w:rPr>
          <w:rFonts w:ascii="Times New Roman" w:hAnsi="Times New Roman" w:cs="Times New Roman"/>
          <w:iCs/>
          <w:color w:val="343434"/>
        </w:rPr>
        <w:t xml:space="preserve"> 1998</w:t>
      </w:r>
    </w:p>
    <w:p w14:paraId="20483BF4" w14:textId="4CBF9A02" w:rsidR="00065813" w:rsidRPr="00593AE5" w:rsidRDefault="0053343B" w:rsidP="005222A4">
      <w:pPr>
        <w:widowControl w:val="0"/>
        <w:autoSpaceDE w:val="0"/>
        <w:autoSpaceDN w:val="0"/>
        <w:adjustRightInd w:val="0"/>
        <w:spacing w:after="100"/>
        <w:rPr>
          <w:rFonts w:ascii="Times New Roman" w:hAnsi="Times New Roman" w:cs="Times New Roman"/>
          <w:iCs/>
          <w:color w:val="343434"/>
        </w:rPr>
      </w:pPr>
      <w:r w:rsidRPr="00593AE5">
        <w:rPr>
          <w:rFonts w:ascii="Times New Roman" w:hAnsi="Times New Roman" w:cs="Times New Roman"/>
          <w:bCs/>
          <w:color w:val="343434"/>
        </w:rPr>
        <w:t>Pontificia Universidad Catolica Madre y Maestra</w:t>
      </w:r>
      <w:r w:rsidR="005222A4" w:rsidRPr="00593AE5">
        <w:rPr>
          <w:rFonts w:ascii="Times New Roman" w:hAnsi="Times New Roman" w:cs="Times New Roman"/>
          <w:bCs/>
          <w:color w:val="343434"/>
        </w:rPr>
        <w:t>, Santiago</w:t>
      </w:r>
      <w:r w:rsidRPr="00593AE5">
        <w:rPr>
          <w:rFonts w:ascii="Times New Roman" w:hAnsi="Times New Roman" w:cs="Times New Roman"/>
          <w:bCs/>
          <w:color w:val="343434"/>
        </w:rPr>
        <w:t>, Dominican Republic</w:t>
      </w:r>
    </w:p>
    <w:p w14:paraId="05EE152A" w14:textId="39A594BF" w:rsidR="002E1A11" w:rsidRPr="00593AE5" w:rsidRDefault="002E1A11" w:rsidP="00065813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343434"/>
        </w:rPr>
      </w:pPr>
      <w:r w:rsidRPr="00593AE5">
        <w:rPr>
          <w:rFonts w:ascii="Times New Roman" w:hAnsi="Times New Roman" w:cs="Times New Roman"/>
          <w:b/>
          <w:bCs/>
        </w:rPr>
        <w:t>EXPERIENCE</w:t>
      </w:r>
    </w:p>
    <w:p w14:paraId="304765F4" w14:textId="631E7C30" w:rsidR="006B0343" w:rsidRDefault="006B0343" w:rsidP="002D02A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Cs/>
          <w:color w:val="343434"/>
        </w:rPr>
      </w:pPr>
      <w:r>
        <w:rPr>
          <w:rFonts w:ascii="Times New Roman" w:hAnsi="Times New Roman" w:cs="Times New Roman"/>
          <w:bCs/>
          <w:color w:val="343434"/>
        </w:rPr>
        <w:t>HILL CREST DAIRY FARM</w:t>
      </w:r>
      <w:r w:rsidR="00E8365C">
        <w:rPr>
          <w:rFonts w:ascii="Times New Roman" w:hAnsi="Times New Roman" w:cs="Times New Roman"/>
          <w:bCs/>
          <w:color w:val="343434"/>
        </w:rPr>
        <w:t xml:space="preserve">                 Bensalem, PA</w:t>
      </w:r>
      <w:r w:rsidR="00E8365C">
        <w:rPr>
          <w:rFonts w:ascii="Times New Roman" w:hAnsi="Times New Roman" w:cs="Times New Roman"/>
          <w:bCs/>
          <w:color w:val="343434"/>
        </w:rPr>
        <w:tab/>
        <w:t xml:space="preserve">  </w:t>
      </w:r>
      <w:r>
        <w:rPr>
          <w:rFonts w:ascii="Times New Roman" w:hAnsi="Times New Roman" w:cs="Times New Roman"/>
          <w:bCs/>
          <w:color w:val="343434"/>
        </w:rPr>
        <w:t>May 2014- Present</w:t>
      </w:r>
    </w:p>
    <w:p w14:paraId="2287F282" w14:textId="753986BD" w:rsidR="006B0343" w:rsidRPr="006B0343" w:rsidRDefault="00673885" w:rsidP="002D02A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Route </w:t>
      </w:r>
      <w:r w:rsidR="006B0343" w:rsidRPr="006B0343">
        <w:rPr>
          <w:rFonts w:ascii="Times New Roman" w:hAnsi="Times New Roman" w:cs="Times New Roman"/>
          <w:b/>
          <w:bCs/>
        </w:rPr>
        <w:t>CDL Driver</w:t>
      </w:r>
      <w:r>
        <w:rPr>
          <w:rFonts w:ascii="Times New Roman" w:hAnsi="Times New Roman" w:cs="Times New Roman"/>
          <w:b/>
          <w:bCs/>
        </w:rPr>
        <w:t xml:space="preserve"> Salesman</w:t>
      </w:r>
    </w:p>
    <w:p w14:paraId="4C6E5E42" w14:textId="77777777" w:rsidR="006B0343" w:rsidRPr="00593AE5" w:rsidRDefault="006B0343" w:rsidP="006B0343">
      <w:pPr>
        <w:pStyle w:val="ListParagraph"/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ind w:right="500"/>
        <w:rPr>
          <w:rFonts w:ascii="Times New Roman" w:hAnsi="Times New Roman" w:cs="Times New Roman"/>
          <w:color w:val="343434"/>
        </w:rPr>
      </w:pPr>
      <w:r w:rsidRPr="00593AE5">
        <w:rPr>
          <w:rFonts w:ascii="Times New Roman" w:hAnsi="Times New Roman" w:cs="Times New Roman"/>
          <w:color w:val="343434"/>
        </w:rPr>
        <w:t>Collect money from customers, make change, and record transactions on customer receipts.</w:t>
      </w:r>
    </w:p>
    <w:p w14:paraId="4122ED68" w14:textId="77777777" w:rsidR="006B0343" w:rsidRPr="00593AE5" w:rsidRDefault="006B0343" w:rsidP="006B0343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ind w:right="500"/>
        <w:rPr>
          <w:rFonts w:ascii="Times New Roman" w:hAnsi="Times New Roman" w:cs="Times New Roman"/>
          <w:color w:val="343434"/>
        </w:rPr>
      </w:pPr>
      <w:r w:rsidRPr="00593AE5">
        <w:rPr>
          <w:rFonts w:ascii="Times New Roman" w:hAnsi="Times New Roman" w:cs="Times New Roman"/>
          <w:color w:val="343434"/>
        </w:rPr>
        <w:t>Listen to and resolve customers' complaints regarding products or services.</w:t>
      </w:r>
    </w:p>
    <w:p w14:paraId="73FA8A0B" w14:textId="77777777" w:rsidR="006B0343" w:rsidRPr="00593AE5" w:rsidRDefault="006B0343" w:rsidP="006B0343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ind w:right="500"/>
        <w:rPr>
          <w:rFonts w:ascii="Times New Roman" w:hAnsi="Times New Roman" w:cs="Times New Roman"/>
          <w:color w:val="343434"/>
        </w:rPr>
      </w:pPr>
      <w:r w:rsidRPr="00593AE5">
        <w:rPr>
          <w:rFonts w:ascii="Times New Roman" w:hAnsi="Times New Roman" w:cs="Times New Roman"/>
          <w:color w:val="343434"/>
        </w:rPr>
        <w:t>Inform regular customers of new products or services and price changes.</w:t>
      </w:r>
    </w:p>
    <w:p w14:paraId="6D8EAAF9" w14:textId="77777777" w:rsidR="006B0343" w:rsidRPr="00593AE5" w:rsidRDefault="006B0343" w:rsidP="006B0343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ind w:right="500"/>
        <w:rPr>
          <w:rFonts w:ascii="Times New Roman" w:hAnsi="Times New Roman" w:cs="Times New Roman"/>
          <w:color w:val="343434"/>
        </w:rPr>
      </w:pPr>
      <w:r w:rsidRPr="00593AE5">
        <w:rPr>
          <w:rFonts w:ascii="Times New Roman" w:hAnsi="Times New Roman" w:cs="Times New Roman"/>
          <w:color w:val="343434"/>
        </w:rPr>
        <w:t>Drive trucks to deliver such item</w:t>
      </w:r>
      <w:r>
        <w:rPr>
          <w:rFonts w:ascii="Times New Roman" w:hAnsi="Times New Roman" w:cs="Times New Roman"/>
          <w:color w:val="343434"/>
        </w:rPr>
        <w:t>s as dairy products.</w:t>
      </w:r>
    </w:p>
    <w:p w14:paraId="154210B7" w14:textId="77777777" w:rsidR="006B0343" w:rsidRPr="00593AE5" w:rsidRDefault="006B0343" w:rsidP="006B0343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ind w:right="500"/>
        <w:rPr>
          <w:rFonts w:ascii="Times New Roman" w:hAnsi="Times New Roman" w:cs="Times New Roman"/>
          <w:color w:val="343434"/>
        </w:rPr>
      </w:pPr>
      <w:r>
        <w:rPr>
          <w:rFonts w:ascii="Times New Roman" w:hAnsi="Times New Roman" w:cs="Times New Roman"/>
          <w:color w:val="343434"/>
        </w:rPr>
        <w:t>Maintain trucks</w:t>
      </w:r>
      <w:r w:rsidRPr="00593AE5">
        <w:rPr>
          <w:rFonts w:ascii="Times New Roman" w:hAnsi="Times New Roman" w:cs="Times New Roman"/>
          <w:color w:val="343434"/>
        </w:rPr>
        <w:t xml:space="preserve"> clean inside o</w:t>
      </w:r>
      <w:r>
        <w:rPr>
          <w:rFonts w:ascii="Times New Roman" w:hAnsi="Times New Roman" w:cs="Times New Roman"/>
          <w:color w:val="343434"/>
        </w:rPr>
        <w:t>f machines that dispense</w:t>
      </w:r>
      <w:r w:rsidRPr="00593AE5">
        <w:rPr>
          <w:rFonts w:ascii="Times New Roman" w:hAnsi="Times New Roman" w:cs="Times New Roman"/>
          <w:color w:val="343434"/>
        </w:rPr>
        <w:t xml:space="preserve"> beverages.</w:t>
      </w:r>
    </w:p>
    <w:p w14:paraId="43BBB107" w14:textId="77777777" w:rsidR="006B0343" w:rsidRDefault="006B0343" w:rsidP="002D02A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Cs/>
          <w:color w:val="343434"/>
        </w:rPr>
      </w:pPr>
    </w:p>
    <w:p w14:paraId="3E1F048D" w14:textId="77777777" w:rsidR="006B0343" w:rsidRDefault="006B0343" w:rsidP="002D02A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Cs/>
          <w:color w:val="343434"/>
        </w:rPr>
      </w:pPr>
    </w:p>
    <w:p w14:paraId="62EA304F" w14:textId="47A982F7" w:rsidR="002D02A1" w:rsidRPr="00593AE5" w:rsidRDefault="00254BF9" w:rsidP="002D02A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color w:val="343434"/>
        </w:rPr>
      </w:pPr>
      <w:r>
        <w:rPr>
          <w:rFonts w:ascii="Times New Roman" w:hAnsi="Times New Roman" w:cs="Times New Roman"/>
          <w:bCs/>
          <w:color w:val="343434"/>
        </w:rPr>
        <w:t>R&amp;J DISTRIBUTOR</w:t>
      </w:r>
      <w:r w:rsidRPr="00593AE5">
        <w:rPr>
          <w:rFonts w:ascii="Times New Roman" w:hAnsi="Times New Roman" w:cs="Times New Roman"/>
          <w:bCs/>
          <w:color w:val="343434"/>
        </w:rPr>
        <w:t xml:space="preserve">                          </w:t>
      </w:r>
      <w:r w:rsidR="002D02A1" w:rsidRPr="00593AE5">
        <w:rPr>
          <w:rFonts w:ascii="Times New Roman" w:hAnsi="Times New Roman" w:cs="Times New Roman"/>
          <w:bCs/>
          <w:color w:val="343434"/>
        </w:rPr>
        <w:t>Philadelphia, PA</w:t>
      </w:r>
      <w:r w:rsidR="002E1A11" w:rsidRPr="00593AE5">
        <w:rPr>
          <w:rFonts w:ascii="Times New Roman" w:hAnsi="Times New Roman" w:cs="Times New Roman"/>
          <w:bCs/>
          <w:color w:val="343434"/>
        </w:rPr>
        <w:t xml:space="preserve"> </w:t>
      </w:r>
      <w:r w:rsidR="002D02A1" w:rsidRPr="00593AE5">
        <w:rPr>
          <w:rFonts w:ascii="Times New Roman" w:hAnsi="Times New Roman" w:cs="Times New Roman"/>
          <w:bCs/>
          <w:color w:val="343434"/>
        </w:rPr>
        <w:t xml:space="preserve">           </w:t>
      </w:r>
      <w:r w:rsidR="002D02A1" w:rsidRPr="00593AE5">
        <w:rPr>
          <w:rFonts w:ascii="Times New Roman" w:hAnsi="Times New Roman" w:cs="Times New Roman"/>
          <w:color w:val="343434"/>
        </w:rPr>
        <w:t>May 2010 – May 2014</w:t>
      </w:r>
    </w:p>
    <w:p w14:paraId="47E6432D" w14:textId="0BCF9746" w:rsidR="002E1A11" w:rsidRPr="00593AE5" w:rsidRDefault="00673885" w:rsidP="002E1A1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color w:val="343434"/>
        </w:rPr>
      </w:pPr>
      <w:r>
        <w:rPr>
          <w:rFonts w:ascii="Times New Roman" w:hAnsi="Times New Roman" w:cs="Times New Roman"/>
          <w:b/>
          <w:color w:val="343434"/>
        </w:rPr>
        <w:t xml:space="preserve">Route </w:t>
      </w:r>
      <w:r w:rsidR="006B0343">
        <w:rPr>
          <w:rFonts w:ascii="Times New Roman" w:hAnsi="Times New Roman" w:cs="Times New Roman"/>
          <w:b/>
          <w:color w:val="343434"/>
        </w:rPr>
        <w:t>CDL Driver</w:t>
      </w:r>
      <w:r w:rsidR="002D02A1" w:rsidRPr="00593AE5">
        <w:rPr>
          <w:rFonts w:ascii="Times New Roman" w:hAnsi="Times New Roman" w:cs="Times New Roman"/>
          <w:b/>
          <w:color w:val="343434"/>
        </w:rPr>
        <w:t xml:space="preserve">  </w:t>
      </w:r>
      <w:r>
        <w:rPr>
          <w:rFonts w:ascii="Times New Roman" w:hAnsi="Times New Roman" w:cs="Times New Roman"/>
          <w:b/>
          <w:color w:val="343434"/>
        </w:rPr>
        <w:t>Salesman</w:t>
      </w:r>
      <w:bookmarkStart w:id="0" w:name="_GoBack"/>
      <w:bookmarkEnd w:id="0"/>
      <w:r w:rsidR="002D02A1" w:rsidRPr="00593AE5">
        <w:rPr>
          <w:rFonts w:ascii="Times New Roman" w:hAnsi="Times New Roman" w:cs="Times New Roman"/>
          <w:b/>
          <w:color w:val="343434"/>
        </w:rPr>
        <w:t xml:space="preserve">                          </w:t>
      </w:r>
    </w:p>
    <w:p w14:paraId="4920C053" w14:textId="77777777" w:rsidR="002E1A11" w:rsidRPr="00593AE5" w:rsidRDefault="002E1A11" w:rsidP="002D02A1">
      <w:pPr>
        <w:pStyle w:val="ListParagraph"/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ind w:right="500"/>
        <w:rPr>
          <w:rFonts w:ascii="Times New Roman" w:hAnsi="Times New Roman" w:cs="Times New Roman"/>
          <w:color w:val="343434"/>
        </w:rPr>
      </w:pPr>
      <w:r w:rsidRPr="00593AE5">
        <w:rPr>
          <w:rFonts w:ascii="Times New Roman" w:hAnsi="Times New Roman" w:cs="Times New Roman"/>
          <w:color w:val="343434"/>
        </w:rPr>
        <w:t>Collect money from customers, make change, and record transactions on customer receipts.</w:t>
      </w:r>
    </w:p>
    <w:p w14:paraId="087F1C34" w14:textId="77777777" w:rsidR="002E1A11" w:rsidRPr="00593AE5" w:rsidRDefault="002E1A11" w:rsidP="002D02A1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ind w:right="500"/>
        <w:rPr>
          <w:rFonts w:ascii="Times New Roman" w:hAnsi="Times New Roman" w:cs="Times New Roman"/>
          <w:color w:val="343434"/>
        </w:rPr>
      </w:pPr>
      <w:r w:rsidRPr="00593AE5">
        <w:rPr>
          <w:rFonts w:ascii="Times New Roman" w:hAnsi="Times New Roman" w:cs="Times New Roman"/>
          <w:color w:val="343434"/>
        </w:rPr>
        <w:t>Listen to and resolve customers' complaints regarding products or services.</w:t>
      </w:r>
    </w:p>
    <w:p w14:paraId="0F69A786" w14:textId="77777777" w:rsidR="002E1A11" w:rsidRPr="00593AE5" w:rsidRDefault="002E1A11" w:rsidP="002D02A1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ind w:right="500"/>
        <w:rPr>
          <w:rFonts w:ascii="Times New Roman" w:hAnsi="Times New Roman" w:cs="Times New Roman"/>
          <w:color w:val="343434"/>
        </w:rPr>
      </w:pPr>
      <w:r w:rsidRPr="00593AE5">
        <w:rPr>
          <w:rFonts w:ascii="Times New Roman" w:hAnsi="Times New Roman" w:cs="Times New Roman"/>
          <w:color w:val="343434"/>
        </w:rPr>
        <w:t>Inform regular customers of new products or services and price changes.</w:t>
      </w:r>
    </w:p>
    <w:p w14:paraId="634C6EBC" w14:textId="29220575" w:rsidR="002E1A11" w:rsidRPr="00593AE5" w:rsidRDefault="002E1A11" w:rsidP="002D02A1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ind w:right="500"/>
        <w:rPr>
          <w:rFonts w:ascii="Times New Roman" w:hAnsi="Times New Roman" w:cs="Times New Roman"/>
          <w:color w:val="343434"/>
        </w:rPr>
      </w:pPr>
      <w:r w:rsidRPr="00593AE5">
        <w:rPr>
          <w:rFonts w:ascii="Times New Roman" w:hAnsi="Times New Roman" w:cs="Times New Roman"/>
          <w:color w:val="343434"/>
        </w:rPr>
        <w:t>Drive trucks to deliver such item</w:t>
      </w:r>
      <w:r w:rsidR="002D3316">
        <w:rPr>
          <w:rFonts w:ascii="Times New Roman" w:hAnsi="Times New Roman" w:cs="Times New Roman"/>
          <w:color w:val="343434"/>
        </w:rPr>
        <w:t>s as dairy products.</w:t>
      </w:r>
    </w:p>
    <w:p w14:paraId="0640FED6" w14:textId="7F19E69D" w:rsidR="002E1A11" w:rsidRPr="00593AE5" w:rsidRDefault="002D3316" w:rsidP="002D02A1">
      <w:pPr>
        <w:widowControl w:val="0"/>
        <w:numPr>
          <w:ilvl w:val="0"/>
          <w:numId w:val="8"/>
        </w:numPr>
        <w:tabs>
          <w:tab w:val="left" w:pos="220"/>
          <w:tab w:val="left" w:pos="720"/>
        </w:tabs>
        <w:autoSpaceDE w:val="0"/>
        <w:autoSpaceDN w:val="0"/>
        <w:adjustRightInd w:val="0"/>
        <w:ind w:right="500"/>
        <w:rPr>
          <w:rFonts w:ascii="Times New Roman" w:hAnsi="Times New Roman" w:cs="Times New Roman"/>
          <w:color w:val="343434"/>
        </w:rPr>
      </w:pPr>
      <w:r>
        <w:rPr>
          <w:rFonts w:ascii="Times New Roman" w:hAnsi="Times New Roman" w:cs="Times New Roman"/>
          <w:color w:val="343434"/>
        </w:rPr>
        <w:t>Maintain trucks</w:t>
      </w:r>
      <w:r w:rsidR="002E1A11" w:rsidRPr="00593AE5">
        <w:rPr>
          <w:rFonts w:ascii="Times New Roman" w:hAnsi="Times New Roman" w:cs="Times New Roman"/>
          <w:color w:val="343434"/>
        </w:rPr>
        <w:t xml:space="preserve"> clean inside o</w:t>
      </w:r>
      <w:r>
        <w:rPr>
          <w:rFonts w:ascii="Times New Roman" w:hAnsi="Times New Roman" w:cs="Times New Roman"/>
          <w:color w:val="343434"/>
        </w:rPr>
        <w:t>f machines that dispense</w:t>
      </w:r>
      <w:r w:rsidR="002E1A11" w:rsidRPr="00593AE5">
        <w:rPr>
          <w:rFonts w:ascii="Times New Roman" w:hAnsi="Times New Roman" w:cs="Times New Roman"/>
          <w:color w:val="343434"/>
        </w:rPr>
        <w:t xml:space="preserve"> beverages.</w:t>
      </w:r>
    </w:p>
    <w:p w14:paraId="0E30CDF2" w14:textId="77777777" w:rsidR="00065813" w:rsidRPr="00593AE5" w:rsidRDefault="00065813" w:rsidP="002E1A1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343434"/>
        </w:rPr>
      </w:pPr>
    </w:p>
    <w:p w14:paraId="08043F6C" w14:textId="187D0F1F" w:rsidR="002E1A11" w:rsidRPr="00593AE5" w:rsidRDefault="002E1A11" w:rsidP="002E1A1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Cs/>
          <w:color w:val="343434"/>
        </w:rPr>
      </w:pPr>
      <w:r w:rsidRPr="00593AE5">
        <w:rPr>
          <w:rFonts w:ascii="Times New Roman" w:hAnsi="Times New Roman" w:cs="Times New Roman"/>
          <w:bCs/>
          <w:color w:val="343434"/>
        </w:rPr>
        <w:t>TORRES DISTRIBUTOR</w:t>
      </w:r>
      <w:r w:rsidR="00C02095" w:rsidRPr="00593AE5">
        <w:rPr>
          <w:rFonts w:ascii="Times New Roman" w:hAnsi="Times New Roman" w:cs="Times New Roman"/>
          <w:bCs/>
          <w:color w:val="343434"/>
        </w:rPr>
        <w:t xml:space="preserve">                   Philadelphia, PA            </w:t>
      </w:r>
      <w:r w:rsidR="00C02095" w:rsidRPr="00593AE5">
        <w:rPr>
          <w:rFonts w:ascii="Times New Roman" w:hAnsi="Times New Roman" w:cs="Times New Roman"/>
          <w:color w:val="343434"/>
        </w:rPr>
        <w:t>June 2007 – May 2010</w:t>
      </w:r>
    </w:p>
    <w:p w14:paraId="11915CBF" w14:textId="77777777" w:rsidR="00C02095" w:rsidRPr="00593AE5" w:rsidRDefault="00C02095" w:rsidP="00C0209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color w:val="343434"/>
        </w:rPr>
      </w:pPr>
      <w:r w:rsidRPr="00593AE5">
        <w:rPr>
          <w:rFonts w:ascii="Times New Roman" w:hAnsi="Times New Roman" w:cs="Times New Roman"/>
          <w:b/>
          <w:color w:val="343434"/>
        </w:rPr>
        <w:t xml:space="preserve">Sales Representative                              </w:t>
      </w:r>
    </w:p>
    <w:p w14:paraId="46221D39" w14:textId="77777777" w:rsidR="002E1A11" w:rsidRPr="00593AE5" w:rsidRDefault="002E1A11" w:rsidP="00C02095">
      <w:pPr>
        <w:pStyle w:val="ListParagraph"/>
        <w:widowControl w:val="0"/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right="500"/>
        <w:rPr>
          <w:rFonts w:ascii="Times New Roman" w:hAnsi="Times New Roman" w:cs="Times New Roman"/>
          <w:color w:val="343434"/>
        </w:rPr>
      </w:pPr>
      <w:r w:rsidRPr="00593AE5">
        <w:rPr>
          <w:rFonts w:ascii="Times New Roman" w:hAnsi="Times New Roman" w:cs="Times New Roman"/>
          <w:color w:val="343434"/>
        </w:rPr>
        <w:t>Collect money from customers, make change, and record transactions on customer receipts.</w:t>
      </w:r>
    </w:p>
    <w:p w14:paraId="25C7FA83" w14:textId="77777777" w:rsidR="002E1A11" w:rsidRPr="00593AE5" w:rsidRDefault="002E1A11" w:rsidP="00C02095">
      <w:pPr>
        <w:widowControl w:val="0"/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right="500"/>
        <w:rPr>
          <w:rFonts w:ascii="Times New Roman" w:hAnsi="Times New Roman" w:cs="Times New Roman"/>
          <w:color w:val="343434"/>
        </w:rPr>
      </w:pPr>
      <w:r w:rsidRPr="00593AE5">
        <w:rPr>
          <w:rFonts w:ascii="Times New Roman" w:hAnsi="Times New Roman" w:cs="Times New Roman"/>
          <w:color w:val="343434"/>
        </w:rPr>
        <w:t>Listen to and resolve customers' complaints regarding products or services.</w:t>
      </w:r>
    </w:p>
    <w:p w14:paraId="03E22F29" w14:textId="77777777" w:rsidR="002E1A11" w:rsidRPr="00593AE5" w:rsidRDefault="002E1A11" w:rsidP="00C02095">
      <w:pPr>
        <w:widowControl w:val="0"/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right="500"/>
        <w:rPr>
          <w:rFonts w:ascii="Times New Roman" w:hAnsi="Times New Roman" w:cs="Times New Roman"/>
          <w:color w:val="343434"/>
        </w:rPr>
      </w:pPr>
      <w:r w:rsidRPr="00593AE5">
        <w:rPr>
          <w:rFonts w:ascii="Times New Roman" w:hAnsi="Times New Roman" w:cs="Times New Roman"/>
          <w:color w:val="343434"/>
        </w:rPr>
        <w:t>Inform regular customers of new products or services and price changes.</w:t>
      </w:r>
    </w:p>
    <w:p w14:paraId="1737FAE2" w14:textId="76A779F4" w:rsidR="002E1A11" w:rsidRPr="00593AE5" w:rsidRDefault="002E1A11" w:rsidP="00C02095">
      <w:pPr>
        <w:widowControl w:val="0"/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right="500"/>
        <w:rPr>
          <w:rFonts w:ascii="Times New Roman" w:hAnsi="Times New Roman" w:cs="Times New Roman"/>
          <w:color w:val="343434"/>
        </w:rPr>
      </w:pPr>
      <w:r w:rsidRPr="00593AE5">
        <w:rPr>
          <w:rFonts w:ascii="Times New Roman" w:hAnsi="Times New Roman" w:cs="Times New Roman"/>
          <w:color w:val="343434"/>
        </w:rPr>
        <w:t>Drive trucks to d</w:t>
      </w:r>
      <w:r w:rsidR="002D3316">
        <w:rPr>
          <w:rFonts w:ascii="Times New Roman" w:hAnsi="Times New Roman" w:cs="Times New Roman"/>
          <w:color w:val="343434"/>
        </w:rPr>
        <w:t>eliver such items as dairy products.</w:t>
      </w:r>
    </w:p>
    <w:p w14:paraId="59A07269" w14:textId="2E1E284D" w:rsidR="002E1A11" w:rsidRPr="00593AE5" w:rsidRDefault="002D3316" w:rsidP="00C02095">
      <w:pPr>
        <w:widowControl w:val="0"/>
        <w:numPr>
          <w:ilvl w:val="0"/>
          <w:numId w:val="9"/>
        </w:numPr>
        <w:tabs>
          <w:tab w:val="left" w:pos="220"/>
          <w:tab w:val="left" w:pos="720"/>
        </w:tabs>
        <w:autoSpaceDE w:val="0"/>
        <w:autoSpaceDN w:val="0"/>
        <w:adjustRightInd w:val="0"/>
        <w:ind w:right="500"/>
        <w:rPr>
          <w:rFonts w:ascii="Times New Roman" w:hAnsi="Times New Roman" w:cs="Times New Roman"/>
          <w:color w:val="343434"/>
        </w:rPr>
      </w:pPr>
      <w:r>
        <w:rPr>
          <w:rFonts w:ascii="Times New Roman" w:hAnsi="Times New Roman" w:cs="Times New Roman"/>
          <w:color w:val="343434"/>
        </w:rPr>
        <w:t>Maintain trucks</w:t>
      </w:r>
      <w:r w:rsidR="002E1A11" w:rsidRPr="00593AE5">
        <w:rPr>
          <w:rFonts w:ascii="Times New Roman" w:hAnsi="Times New Roman" w:cs="Times New Roman"/>
          <w:color w:val="343434"/>
        </w:rPr>
        <w:t xml:space="preserve"> clean inside of</w:t>
      </w:r>
      <w:r>
        <w:rPr>
          <w:rFonts w:ascii="Times New Roman" w:hAnsi="Times New Roman" w:cs="Times New Roman"/>
          <w:color w:val="343434"/>
        </w:rPr>
        <w:t xml:space="preserve"> machines that dispense </w:t>
      </w:r>
      <w:r w:rsidR="002E1A11" w:rsidRPr="00593AE5">
        <w:rPr>
          <w:rFonts w:ascii="Times New Roman" w:hAnsi="Times New Roman" w:cs="Times New Roman"/>
          <w:color w:val="343434"/>
        </w:rPr>
        <w:t>beverages.</w:t>
      </w:r>
    </w:p>
    <w:p w14:paraId="7D56A27D" w14:textId="77777777" w:rsidR="005222A4" w:rsidRPr="00593AE5" w:rsidRDefault="005222A4" w:rsidP="002E1A1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343434"/>
        </w:rPr>
      </w:pPr>
    </w:p>
    <w:p w14:paraId="741CD5B6" w14:textId="49B1D2A0" w:rsidR="002E1A11" w:rsidRPr="00593AE5" w:rsidRDefault="00254BF9" w:rsidP="002E1A1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Cs/>
          <w:color w:val="343434"/>
        </w:rPr>
      </w:pPr>
      <w:r>
        <w:rPr>
          <w:rFonts w:ascii="Times New Roman" w:hAnsi="Times New Roman" w:cs="Times New Roman"/>
          <w:bCs/>
          <w:color w:val="343434"/>
        </w:rPr>
        <w:t>METRO BAVERAGE</w:t>
      </w:r>
      <w:r w:rsidR="004B44C8" w:rsidRPr="00593AE5">
        <w:rPr>
          <w:rFonts w:ascii="Times New Roman" w:hAnsi="Times New Roman" w:cs="Times New Roman"/>
          <w:bCs/>
          <w:color w:val="343434"/>
        </w:rPr>
        <w:tab/>
        <w:t xml:space="preserve">             Bensalem, PA                  </w:t>
      </w:r>
      <w:r w:rsidR="004B44C8" w:rsidRPr="00593AE5">
        <w:rPr>
          <w:rFonts w:ascii="Times New Roman" w:hAnsi="Times New Roman" w:cs="Times New Roman"/>
          <w:color w:val="343434"/>
        </w:rPr>
        <w:t>Feb 2006 - June 2007</w:t>
      </w:r>
    </w:p>
    <w:p w14:paraId="4FEEFE89" w14:textId="0332AFA5" w:rsidR="002E1A11" w:rsidRPr="00593AE5" w:rsidRDefault="004B44C8" w:rsidP="002E1A11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color w:val="343434"/>
        </w:rPr>
      </w:pPr>
      <w:r w:rsidRPr="00593AE5">
        <w:rPr>
          <w:rFonts w:ascii="Times New Roman" w:hAnsi="Times New Roman" w:cs="Times New Roman"/>
          <w:b/>
          <w:color w:val="343434"/>
        </w:rPr>
        <w:t>Truck Driver/Delivery</w:t>
      </w:r>
      <w:r w:rsidR="002E1A11" w:rsidRPr="00593AE5">
        <w:rPr>
          <w:rFonts w:ascii="Times New Roman" w:hAnsi="Times New Roman" w:cs="Times New Roman"/>
          <w:b/>
          <w:color w:val="343434"/>
        </w:rPr>
        <w:t xml:space="preserve"> </w:t>
      </w:r>
      <w:r w:rsidR="00C97FF8" w:rsidRPr="00593AE5">
        <w:rPr>
          <w:rFonts w:ascii="Times New Roman" w:hAnsi="Times New Roman" w:cs="Times New Roman"/>
          <w:b/>
          <w:color w:val="343434"/>
        </w:rPr>
        <w:t xml:space="preserve"> </w:t>
      </w:r>
    </w:p>
    <w:p w14:paraId="22206E79" w14:textId="77777777" w:rsidR="002E1A11" w:rsidRPr="00593AE5" w:rsidRDefault="002E1A11" w:rsidP="004B44C8">
      <w:pPr>
        <w:pStyle w:val="ListParagraph"/>
        <w:widowControl w:val="0"/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ind w:right="500"/>
        <w:rPr>
          <w:rFonts w:ascii="Times New Roman" w:hAnsi="Times New Roman" w:cs="Times New Roman"/>
          <w:color w:val="343434"/>
        </w:rPr>
      </w:pPr>
      <w:r w:rsidRPr="00593AE5">
        <w:rPr>
          <w:rFonts w:ascii="Times New Roman" w:hAnsi="Times New Roman" w:cs="Times New Roman"/>
          <w:color w:val="343434"/>
        </w:rPr>
        <w:t>Collect money from customers, make change, and record transactions on customer receipts.</w:t>
      </w:r>
    </w:p>
    <w:p w14:paraId="513AE3C9" w14:textId="266A1DED" w:rsidR="002E1A11" w:rsidRPr="00593AE5" w:rsidRDefault="002E1A11" w:rsidP="004B44C8">
      <w:pPr>
        <w:widowControl w:val="0"/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ind w:right="500"/>
        <w:rPr>
          <w:rFonts w:ascii="Times New Roman" w:hAnsi="Times New Roman" w:cs="Times New Roman"/>
          <w:color w:val="343434"/>
        </w:rPr>
      </w:pPr>
      <w:r w:rsidRPr="00593AE5">
        <w:rPr>
          <w:rFonts w:ascii="Times New Roman" w:hAnsi="Times New Roman" w:cs="Times New Roman"/>
          <w:color w:val="343434"/>
        </w:rPr>
        <w:t>Drive trucks</w:t>
      </w:r>
      <w:r w:rsidR="002D3316">
        <w:rPr>
          <w:rFonts w:ascii="Times New Roman" w:hAnsi="Times New Roman" w:cs="Times New Roman"/>
          <w:color w:val="343434"/>
        </w:rPr>
        <w:t xml:space="preserve"> to deliver such items as dairy products.</w:t>
      </w:r>
    </w:p>
    <w:p w14:paraId="7764A87D" w14:textId="4C5321FB" w:rsidR="002E1A11" w:rsidRPr="00593AE5" w:rsidRDefault="002D3316" w:rsidP="00593AE5">
      <w:pPr>
        <w:pStyle w:val="ListParagraph"/>
        <w:widowControl w:val="0"/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ind w:right="500"/>
        <w:rPr>
          <w:rFonts w:ascii="Times New Roman" w:hAnsi="Times New Roman" w:cs="Times New Roman"/>
          <w:color w:val="343434"/>
        </w:rPr>
      </w:pPr>
      <w:r>
        <w:rPr>
          <w:rFonts w:ascii="Times New Roman" w:hAnsi="Times New Roman" w:cs="Times New Roman"/>
          <w:color w:val="343434"/>
        </w:rPr>
        <w:t xml:space="preserve">Maintain trucks </w:t>
      </w:r>
      <w:r w:rsidR="002E1A11" w:rsidRPr="00593AE5">
        <w:rPr>
          <w:rFonts w:ascii="Times New Roman" w:hAnsi="Times New Roman" w:cs="Times New Roman"/>
          <w:color w:val="343434"/>
        </w:rPr>
        <w:t xml:space="preserve">clean inside of </w:t>
      </w:r>
      <w:r>
        <w:rPr>
          <w:rFonts w:ascii="Times New Roman" w:hAnsi="Times New Roman" w:cs="Times New Roman"/>
          <w:color w:val="343434"/>
        </w:rPr>
        <w:t xml:space="preserve">machines that dispense </w:t>
      </w:r>
      <w:r w:rsidR="002E1A11" w:rsidRPr="00593AE5">
        <w:rPr>
          <w:rFonts w:ascii="Times New Roman" w:hAnsi="Times New Roman" w:cs="Times New Roman"/>
          <w:color w:val="343434"/>
        </w:rPr>
        <w:t>beverages.</w:t>
      </w:r>
    </w:p>
    <w:p w14:paraId="7FA48653" w14:textId="77777777" w:rsidR="005222A4" w:rsidRPr="00593AE5" w:rsidRDefault="005222A4" w:rsidP="0053343B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color w:val="343434"/>
        </w:rPr>
      </w:pPr>
    </w:p>
    <w:p w14:paraId="444A6769" w14:textId="74C6A339" w:rsidR="0053343B" w:rsidRPr="00593AE5" w:rsidRDefault="002E1A11" w:rsidP="0053343B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color w:val="343434"/>
        </w:rPr>
      </w:pPr>
      <w:r w:rsidRPr="00593AE5">
        <w:rPr>
          <w:rFonts w:ascii="Times New Roman" w:hAnsi="Times New Roman" w:cs="Times New Roman"/>
          <w:bCs/>
          <w:color w:val="343434"/>
        </w:rPr>
        <w:t>PAUL STWART</w:t>
      </w:r>
      <w:r w:rsidR="0053343B" w:rsidRPr="00593AE5">
        <w:rPr>
          <w:rFonts w:ascii="Times New Roman" w:hAnsi="Times New Roman" w:cs="Times New Roman"/>
          <w:b/>
          <w:bCs/>
          <w:color w:val="343434"/>
        </w:rPr>
        <w:tab/>
      </w:r>
      <w:r w:rsidR="0053343B" w:rsidRPr="00593AE5">
        <w:rPr>
          <w:rFonts w:ascii="Times New Roman" w:hAnsi="Times New Roman" w:cs="Times New Roman"/>
          <w:b/>
          <w:bCs/>
          <w:color w:val="343434"/>
        </w:rPr>
        <w:tab/>
      </w:r>
      <w:r w:rsidR="00593AE5">
        <w:rPr>
          <w:rFonts w:ascii="Times New Roman" w:hAnsi="Times New Roman" w:cs="Times New Roman"/>
          <w:b/>
          <w:bCs/>
          <w:color w:val="343434"/>
        </w:rPr>
        <w:t xml:space="preserve">           </w:t>
      </w:r>
      <w:r w:rsidRPr="00593AE5">
        <w:rPr>
          <w:rFonts w:ascii="Times New Roman" w:hAnsi="Times New Roman" w:cs="Times New Roman"/>
          <w:bCs/>
          <w:color w:val="343434"/>
        </w:rPr>
        <w:t xml:space="preserve"> </w:t>
      </w:r>
      <w:r w:rsidR="0053343B" w:rsidRPr="00593AE5">
        <w:rPr>
          <w:rFonts w:ascii="Times New Roman" w:hAnsi="Times New Roman" w:cs="Times New Roman"/>
          <w:bCs/>
          <w:color w:val="343434"/>
        </w:rPr>
        <w:t xml:space="preserve">Manhattan, NY              </w:t>
      </w:r>
      <w:r w:rsidR="0053343B" w:rsidRPr="00593AE5">
        <w:rPr>
          <w:rFonts w:ascii="Times New Roman" w:hAnsi="Times New Roman" w:cs="Times New Roman"/>
          <w:color w:val="343434"/>
        </w:rPr>
        <w:t>May 2002 - Nov 2002</w:t>
      </w:r>
    </w:p>
    <w:p w14:paraId="756DFD9C" w14:textId="36AB2B41" w:rsidR="0053343B" w:rsidRPr="00593AE5" w:rsidRDefault="0053343B" w:rsidP="0053343B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color w:val="343434"/>
        </w:rPr>
      </w:pPr>
      <w:r w:rsidRPr="00593AE5">
        <w:rPr>
          <w:rFonts w:ascii="Times New Roman" w:hAnsi="Times New Roman" w:cs="Times New Roman"/>
          <w:b/>
          <w:color w:val="343434"/>
        </w:rPr>
        <w:t>Shipping Clerks</w:t>
      </w:r>
    </w:p>
    <w:p w14:paraId="1DB442A9" w14:textId="5FA726B7" w:rsidR="002E1A11" w:rsidRPr="00593AE5" w:rsidRDefault="002E1A11" w:rsidP="00593AE5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rPr>
          <w:rFonts w:ascii="Times New Roman" w:hAnsi="Times New Roman" w:cs="Times New Roman"/>
          <w:color w:val="343434"/>
        </w:rPr>
      </w:pPr>
      <w:r w:rsidRPr="00593AE5">
        <w:rPr>
          <w:rFonts w:ascii="Times New Roman" w:hAnsi="Times New Roman" w:cs="Times New Roman"/>
          <w:color w:val="343434"/>
        </w:rPr>
        <w:t>Prepare documents, such as work orders, bills of lading, or shipping orders, to route materials.</w:t>
      </w:r>
    </w:p>
    <w:p w14:paraId="276E1A6C" w14:textId="77777777" w:rsidR="002E1A11" w:rsidRPr="00593AE5" w:rsidRDefault="002E1A11" w:rsidP="00593AE5">
      <w:pPr>
        <w:pStyle w:val="ListParagraph"/>
        <w:widowControl w:val="0"/>
        <w:numPr>
          <w:ilvl w:val="0"/>
          <w:numId w:val="13"/>
        </w:numPr>
        <w:tabs>
          <w:tab w:val="left" w:pos="220"/>
          <w:tab w:val="left" w:pos="720"/>
        </w:tabs>
        <w:autoSpaceDE w:val="0"/>
        <w:autoSpaceDN w:val="0"/>
        <w:adjustRightInd w:val="0"/>
        <w:ind w:right="500"/>
        <w:rPr>
          <w:rFonts w:ascii="Times New Roman" w:hAnsi="Times New Roman" w:cs="Times New Roman"/>
          <w:color w:val="343434"/>
        </w:rPr>
      </w:pPr>
      <w:r w:rsidRPr="00593AE5">
        <w:rPr>
          <w:rFonts w:ascii="Times New Roman" w:hAnsi="Times New Roman" w:cs="Times New Roman"/>
          <w:color w:val="343434"/>
        </w:rPr>
        <w:t>Pack, seal, label, and affix postage to prepare materials for shipping, using work devices such as hand tools, power tools, and postage meter.</w:t>
      </w:r>
    </w:p>
    <w:p w14:paraId="45F87095" w14:textId="149D7B17" w:rsidR="002E1A11" w:rsidRPr="00593AE5" w:rsidRDefault="002E1A11" w:rsidP="0053343B">
      <w:pPr>
        <w:widowControl w:val="0"/>
        <w:autoSpaceDE w:val="0"/>
        <w:autoSpaceDN w:val="0"/>
        <w:adjustRightInd w:val="0"/>
        <w:ind w:firstLine="60"/>
        <w:rPr>
          <w:rFonts w:ascii="Times New Roman" w:hAnsi="Times New Roman" w:cs="Times New Roman"/>
          <w:color w:val="343434"/>
        </w:rPr>
      </w:pPr>
    </w:p>
    <w:p w14:paraId="2A9C677B" w14:textId="19C840C2" w:rsidR="002E1A11" w:rsidRPr="00593AE5" w:rsidRDefault="002E1A11" w:rsidP="002E1A11">
      <w:pPr>
        <w:rPr>
          <w:rFonts w:ascii="Times New Roman" w:hAnsi="Times New Roman" w:cs="Times New Roman"/>
        </w:rPr>
      </w:pPr>
    </w:p>
    <w:sectPr w:rsidR="002E1A11" w:rsidRPr="00593AE5" w:rsidSect="00303E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370163C"/>
    <w:multiLevelType w:val="hybridMultilevel"/>
    <w:tmpl w:val="4442E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73F1D0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6">
    <w:nsid w:val="09A406E9"/>
    <w:multiLevelType w:val="hybridMultilevel"/>
    <w:tmpl w:val="A41C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09F5D7A"/>
    <w:multiLevelType w:val="hybridMultilevel"/>
    <w:tmpl w:val="A2367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22A135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201B6D76"/>
    <w:multiLevelType w:val="hybridMultilevel"/>
    <w:tmpl w:val="0E983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84521A"/>
    <w:multiLevelType w:val="hybridMultilevel"/>
    <w:tmpl w:val="E7FAE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6462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694F4A87"/>
    <w:multiLevelType w:val="hybridMultilevel"/>
    <w:tmpl w:val="30BCE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1"/>
  </w:num>
  <w:num w:numId="6">
    <w:abstractNumId w:val="8"/>
  </w:num>
  <w:num w:numId="7">
    <w:abstractNumId w:val="5"/>
  </w:num>
  <w:num w:numId="8">
    <w:abstractNumId w:val="9"/>
  </w:num>
  <w:num w:numId="9">
    <w:abstractNumId w:val="7"/>
  </w:num>
  <w:num w:numId="10">
    <w:abstractNumId w:val="12"/>
  </w:num>
  <w:num w:numId="11">
    <w:abstractNumId w:val="10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1A11"/>
    <w:rsid w:val="00065813"/>
    <w:rsid w:val="00165221"/>
    <w:rsid w:val="00254BF9"/>
    <w:rsid w:val="002D02A1"/>
    <w:rsid w:val="002D3316"/>
    <w:rsid w:val="002E1A11"/>
    <w:rsid w:val="00303EBD"/>
    <w:rsid w:val="004052A1"/>
    <w:rsid w:val="004B44C8"/>
    <w:rsid w:val="005222A4"/>
    <w:rsid w:val="0053343B"/>
    <w:rsid w:val="00593AE5"/>
    <w:rsid w:val="005F307E"/>
    <w:rsid w:val="00660442"/>
    <w:rsid w:val="00673885"/>
    <w:rsid w:val="006B0343"/>
    <w:rsid w:val="008715A7"/>
    <w:rsid w:val="00B72B82"/>
    <w:rsid w:val="00C02095"/>
    <w:rsid w:val="00C97FF8"/>
    <w:rsid w:val="00D873F0"/>
    <w:rsid w:val="00E8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AF5932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7FF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D02A1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222A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97FF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D02A1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222A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mailto:HENRY_NOUEL@HOTMAIL.COM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364</Words>
  <Characters>2075</Characters>
  <Application>Microsoft Macintosh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2013-10-16T22:52:00Z</dcterms:created>
  <dcterms:modified xsi:type="dcterms:W3CDTF">2014-10-06T20:08:00Z</dcterms:modified>
</cp:coreProperties>
</file>